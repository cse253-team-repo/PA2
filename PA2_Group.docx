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5"/>
        <w:tblW w:w="0" w:type="auto"/>
        <w:tblBorders>
          <w:top w:val="single" w:sz="24"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8136"/>
      </w:tblGrid>
      <w:tr w:rsidR="00CB60F5" w:rsidRPr="00CB60F5" w14:paraId="2644D65F" w14:textId="77777777" w:rsidTr="00CB60F5">
        <w:tc>
          <w:tcPr>
            <w:tcW w:w="8136" w:type="dxa"/>
            <w:shd w:val="clear" w:color="auto" w:fill="auto"/>
          </w:tcPr>
          <w:p w14:paraId="6371F805" w14:textId="6C9EB426" w:rsidR="00CB60F5" w:rsidRPr="00CB60F5" w:rsidRDefault="00E31A19" w:rsidP="00CB60F5">
            <w:pPr>
              <w:widowControl w:val="0"/>
              <w:autoSpaceDE w:val="0"/>
              <w:autoSpaceDN w:val="0"/>
              <w:adjustRightInd w:val="0"/>
              <w:spacing w:before="280" w:after="280" w:line="226" w:lineRule="auto"/>
              <w:jc w:val="center"/>
              <w:rPr>
                <w:b/>
                <w:bCs/>
                <w:spacing w:val="28"/>
                <w:kern w:val="1"/>
                <w:sz w:val="34"/>
                <w:szCs w:val="34"/>
              </w:rPr>
            </w:pPr>
            <w:r>
              <w:rPr>
                <w:b/>
                <w:bCs/>
                <w:spacing w:val="28"/>
                <w:kern w:val="1"/>
                <w:sz w:val="34"/>
                <w:szCs w:val="34"/>
              </w:rPr>
              <w:t>P</w:t>
            </w:r>
            <w:r w:rsidR="008E07FA">
              <w:rPr>
                <w:b/>
                <w:bCs/>
                <w:spacing w:val="28"/>
                <w:kern w:val="1"/>
                <w:sz w:val="34"/>
                <w:szCs w:val="34"/>
              </w:rPr>
              <w:t>A</w:t>
            </w:r>
            <w:r w:rsidR="00B333F9">
              <w:rPr>
                <w:b/>
                <w:bCs/>
                <w:spacing w:val="28"/>
                <w:kern w:val="1"/>
                <w:sz w:val="34"/>
                <w:szCs w:val="34"/>
              </w:rPr>
              <w:t>2</w:t>
            </w:r>
            <w:r>
              <w:rPr>
                <w:b/>
                <w:bCs/>
                <w:spacing w:val="28"/>
                <w:kern w:val="1"/>
                <w:sz w:val="34"/>
                <w:szCs w:val="34"/>
              </w:rPr>
              <w:t xml:space="preserve"> Report</w:t>
            </w:r>
            <w:r w:rsidR="008E07FA">
              <w:rPr>
                <w:b/>
                <w:bCs/>
                <w:spacing w:val="28"/>
                <w:kern w:val="1"/>
                <w:sz w:val="34"/>
                <w:szCs w:val="34"/>
              </w:rPr>
              <w:t xml:space="preserve">: </w:t>
            </w:r>
            <w:r w:rsidR="00B333F9">
              <w:rPr>
                <w:b/>
                <w:bCs/>
                <w:spacing w:val="28"/>
                <w:kern w:val="1"/>
                <w:sz w:val="34"/>
                <w:szCs w:val="34"/>
              </w:rPr>
              <w:t xml:space="preserve">Neural Network </w:t>
            </w:r>
            <w:r w:rsidR="008E07FA">
              <w:rPr>
                <w:b/>
                <w:bCs/>
                <w:spacing w:val="28"/>
                <w:kern w:val="1"/>
                <w:sz w:val="34"/>
                <w:szCs w:val="34"/>
              </w:rPr>
              <w:t xml:space="preserve">Implementation </w:t>
            </w:r>
            <w:r w:rsidR="00B333F9">
              <w:rPr>
                <w:b/>
                <w:bCs/>
                <w:spacing w:val="28"/>
                <w:kern w:val="1"/>
                <w:sz w:val="34"/>
                <w:szCs w:val="34"/>
              </w:rPr>
              <w:t>for</w:t>
            </w:r>
            <w:r w:rsidR="008E07FA">
              <w:rPr>
                <w:b/>
                <w:bCs/>
                <w:spacing w:val="28"/>
                <w:kern w:val="1"/>
                <w:sz w:val="34"/>
                <w:szCs w:val="34"/>
              </w:rPr>
              <w:t xml:space="preserve"> </w:t>
            </w:r>
            <w:r w:rsidR="00B333F9" w:rsidRPr="00B333F9">
              <w:rPr>
                <w:b/>
                <w:bCs/>
                <w:spacing w:val="28"/>
                <w:kern w:val="1"/>
                <w:sz w:val="34"/>
                <w:szCs w:val="34"/>
              </w:rPr>
              <w:t>Classification on the Fashion MNIST dataset</w:t>
            </w:r>
          </w:p>
        </w:tc>
      </w:tr>
    </w:tbl>
    <w:p w14:paraId="1D14002D" w14:textId="77777777" w:rsidR="00CB60F5" w:rsidRDefault="00CB60F5">
      <w:pPr>
        <w:widowControl w:val="0"/>
        <w:tabs>
          <w:tab w:val="center" w:pos="2610"/>
          <w:tab w:val="center" w:pos="5670"/>
        </w:tabs>
        <w:autoSpaceDE w:val="0"/>
        <w:autoSpaceDN w:val="0"/>
        <w:adjustRightInd w:val="0"/>
        <w:spacing w:line="226" w:lineRule="auto"/>
        <w:jc w:val="both"/>
        <w:rPr>
          <w:b/>
          <w:bCs/>
          <w:spacing w:val="5"/>
          <w:kern w:val="1"/>
        </w:rPr>
      </w:pPr>
    </w:p>
    <w:p w14:paraId="01F125CE" w14:textId="77777777" w:rsidR="00CB60F5" w:rsidRDefault="00CB60F5">
      <w:pPr>
        <w:widowControl w:val="0"/>
        <w:tabs>
          <w:tab w:val="center" w:pos="2610"/>
          <w:tab w:val="center" w:pos="5670"/>
        </w:tabs>
        <w:autoSpaceDE w:val="0"/>
        <w:autoSpaceDN w:val="0"/>
        <w:adjustRightInd w:val="0"/>
        <w:spacing w:line="226" w:lineRule="auto"/>
        <w:jc w:val="both"/>
        <w:rPr>
          <w:b/>
          <w:bCs/>
          <w:spacing w:val="5"/>
          <w:kern w:val="1"/>
        </w:rPr>
      </w:pPr>
    </w:p>
    <w:p w14:paraId="71E005F5" w14:textId="4F2F9BCA" w:rsidR="002D0824" w:rsidRDefault="002D0824">
      <w:pPr>
        <w:widowControl w:val="0"/>
        <w:tabs>
          <w:tab w:val="center" w:pos="2610"/>
          <w:tab w:val="center" w:pos="5670"/>
        </w:tabs>
        <w:autoSpaceDE w:val="0"/>
        <w:autoSpaceDN w:val="0"/>
        <w:adjustRightInd w:val="0"/>
        <w:spacing w:line="226" w:lineRule="auto"/>
        <w:jc w:val="both"/>
        <w:rPr>
          <w:b/>
          <w:bCs/>
          <w:spacing w:val="5"/>
          <w:kern w:val="1"/>
        </w:rPr>
      </w:pPr>
      <w:r>
        <w:rPr>
          <w:b/>
          <w:bCs/>
          <w:spacing w:val="5"/>
          <w:kern w:val="1"/>
        </w:rPr>
        <w:tab/>
      </w:r>
      <w:proofErr w:type="spellStart"/>
      <w:r w:rsidR="00E31A19">
        <w:rPr>
          <w:b/>
          <w:bCs/>
          <w:spacing w:val="5"/>
          <w:kern w:val="1"/>
        </w:rPr>
        <w:t>Huimin</w:t>
      </w:r>
      <w:proofErr w:type="spellEnd"/>
      <w:r w:rsidR="00E31A19">
        <w:rPr>
          <w:b/>
          <w:bCs/>
          <w:spacing w:val="5"/>
          <w:kern w:val="1"/>
        </w:rPr>
        <w:t xml:space="preserve"> Zeng</w:t>
      </w:r>
      <w:r>
        <w:rPr>
          <w:b/>
          <w:bCs/>
          <w:spacing w:val="5"/>
          <w:kern w:val="1"/>
          <w:vertAlign w:val="superscript"/>
        </w:rPr>
        <w:tab/>
      </w:r>
      <w:proofErr w:type="spellStart"/>
      <w:r w:rsidR="00E31A19">
        <w:rPr>
          <w:b/>
          <w:bCs/>
          <w:spacing w:val="5"/>
          <w:kern w:val="1"/>
        </w:rPr>
        <w:t>Zhenrui</w:t>
      </w:r>
      <w:proofErr w:type="spellEnd"/>
      <w:r w:rsidR="00E31A19">
        <w:rPr>
          <w:b/>
          <w:bCs/>
          <w:spacing w:val="5"/>
          <w:kern w:val="1"/>
        </w:rPr>
        <w:t xml:space="preserve"> Yue</w:t>
      </w:r>
    </w:p>
    <w:p w14:paraId="3A5177DF" w14:textId="5F6F6CA6" w:rsidR="002D0824" w:rsidRDefault="002D0824">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t>Computer Science</w:t>
      </w:r>
      <w:r w:rsidR="00E31A19">
        <w:rPr>
          <w:spacing w:val="5"/>
          <w:kern w:val="1"/>
        </w:rPr>
        <w:t xml:space="preserve"> &amp; Engineering</w:t>
      </w:r>
      <w:r>
        <w:rPr>
          <w:spacing w:val="5"/>
          <w:kern w:val="1"/>
        </w:rPr>
        <w:tab/>
      </w:r>
      <w:r w:rsidR="00E31A19">
        <w:rPr>
          <w:spacing w:val="5"/>
          <w:kern w:val="1"/>
        </w:rPr>
        <w:t>Computer Science &amp; Engineering</w:t>
      </w:r>
    </w:p>
    <w:p w14:paraId="62708731" w14:textId="4B39040E" w:rsidR="002D0824" w:rsidRDefault="002D0824">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r>
      <w:r w:rsidR="00E31A19">
        <w:rPr>
          <w:spacing w:val="5"/>
          <w:kern w:val="1"/>
        </w:rPr>
        <w:t>UC San Diego</w:t>
      </w:r>
      <w:r>
        <w:rPr>
          <w:spacing w:val="5"/>
          <w:kern w:val="1"/>
        </w:rPr>
        <w:tab/>
      </w:r>
      <w:r w:rsidR="00E31A19">
        <w:rPr>
          <w:spacing w:val="5"/>
          <w:kern w:val="1"/>
        </w:rPr>
        <w:t>UC San Diego</w:t>
      </w:r>
    </w:p>
    <w:p w14:paraId="1AC8CEDD" w14:textId="5DBB0CAA" w:rsidR="00E31A19" w:rsidRPr="00E31A19" w:rsidRDefault="002D0824">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r>
      <w:r w:rsidR="00E31A19" w:rsidRPr="00E31A19">
        <w:rPr>
          <w:spacing w:val="5"/>
          <w:kern w:val="1"/>
        </w:rPr>
        <w:t>La Jolla, CA 92093</w:t>
      </w:r>
      <w:r>
        <w:rPr>
          <w:spacing w:val="5"/>
          <w:kern w:val="1"/>
        </w:rPr>
        <w:tab/>
      </w:r>
      <w:r w:rsidR="00E31A19" w:rsidRPr="00E31A19">
        <w:rPr>
          <w:spacing w:val="5"/>
          <w:kern w:val="1"/>
        </w:rPr>
        <w:t>La Jolla, CA 92093</w:t>
      </w:r>
    </w:p>
    <w:p w14:paraId="0B276A54" w14:textId="40A73D2A" w:rsidR="002D0824" w:rsidRPr="00E31A19" w:rsidRDefault="002D0824">
      <w:pPr>
        <w:widowControl w:val="0"/>
        <w:tabs>
          <w:tab w:val="center" w:pos="2610"/>
          <w:tab w:val="center" w:pos="5670"/>
        </w:tabs>
        <w:autoSpaceDE w:val="0"/>
        <w:autoSpaceDN w:val="0"/>
        <w:adjustRightInd w:val="0"/>
        <w:spacing w:line="226" w:lineRule="auto"/>
        <w:jc w:val="both"/>
        <w:rPr>
          <w:i/>
          <w:iCs/>
          <w:spacing w:val="5"/>
          <w:kern w:val="1"/>
        </w:rPr>
      </w:pPr>
      <w:r>
        <w:rPr>
          <w:spacing w:val="5"/>
          <w:kern w:val="1"/>
        </w:rPr>
        <w:tab/>
      </w:r>
      <w:r w:rsidR="00E31A19" w:rsidRPr="00E31A19">
        <w:rPr>
          <w:i/>
          <w:iCs/>
          <w:spacing w:val="5"/>
          <w:kern w:val="1"/>
        </w:rPr>
        <w:t>zenghuimin@yahoo.com</w:t>
      </w:r>
      <w:r w:rsidR="00E31A19" w:rsidRPr="00E31A19">
        <w:rPr>
          <w:rStyle w:val="a4"/>
          <w:i/>
          <w:iCs/>
          <w:spacing w:val="5"/>
          <w:kern w:val="1"/>
          <w:u w:val="none"/>
        </w:rPr>
        <w:tab/>
      </w:r>
      <w:r w:rsidR="00E31A19" w:rsidRPr="00E31A19">
        <w:rPr>
          <w:i/>
          <w:iCs/>
          <w:spacing w:val="5"/>
          <w:kern w:val="1"/>
        </w:rPr>
        <w:t>yuezrhb@g</w:t>
      </w:r>
      <w:r w:rsidR="00E31A19">
        <w:rPr>
          <w:i/>
          <w:iCs/>
          <w:spacing w:val="5"/>
          <w:kern w:val="1"/>
        </w:rPr>
        <w:t>mail.com</w:t>
      </w:r>
      <w:r w:rsidRPr="00E31A19">
        <w:rPr>
          <w:spacing w:val="5"/>
          <w:kern w:val="1"/>
        </w:rPr>
        <w:tab/>
      </w:r>
    </w:p>
    <w:p w14:paraId="28646C07" w14:textId="77777777" w:rsidR="002D0824" w:rsidRDefault="002D0824">
      <w:pPr>
        <w:widowControl w:val="0"/>
        <w:autoSpaceDE w:val="0"/>
        <w:autoSpaceDN w:val="0"/>
        <w:adjustRightInd w:val="0"/>
        <w:spacing w:before="540" w:after="140" w:line="226" w:lineRule="auto"/>
        <w:jc w:val="center"/>
        <w:rPr>
          <w:b/>
          <w:bCs/>
          <w:spacing w:val="6"/>
          <w:kern w:val="1"/>
          <w:sz w:val="24"/>
          <w:szCs w:val="24"/>
        </w:rPr>
      </w:pPr>
      <w:r>
        <w:rPr>
          <w:b/>
          <w:bCs/>
          <w:spacing w:val="6"/>
          <w:kern w:val="1"/>
          <w:sz w:val="24"/>
          <w:szCs w:val="24"/>
        </w:rPr>
        <w:t>Abstract</w:t>
      </w:r>
    </w:p>
    <w:p w14:paraId="2F91096F" w14:textId="02A6E6C1" w:rsidR="002D0824" w:rsidRDefault="002D0824">
      <w:pPr>
        <w:widowControl w:val="0"/>
        <w:autoSpaceDE w:val="0"/>
        <w:autoSpaceDN w:val="0"/>
        <w:adjustRightInd w:val="0"/>
        <w:spacing w:before="120" w:after="100" w:line="226" w:lineRule="auto"/>
        <w:ind w:left="720" w:right="720"/>
        <w:jc w:val="both"/>
        <w:rPr>
          <w:spacing w:val="5"/>
          <w:kern w:val="1"/>
        </w:rPr>
      </w:pPr>
      <w:r>
        <w:rPr>
          <w:spacing w:val="5"/>
          <w:kern w:val="1"/>
        </w:rPr>
        <w:t>Th</w:t>
      </w:r>
      <w:r w:rsidR="00E31A19">
        <w:rPr>
          <w:spacing w:val="5"/>
          <w:kern w:val="1"/>
        </w:rPr>
        <w:t>is document is the report of the first programming assignment (PA</w:t>
      </w:r>
      <w:r w:rsidR="00B333F9">
        <w:rPr>
          <w:spacing w:val="5"/>
          <w:kern w:val="1"/>
        </w:rPr>
        <w:t>2</w:t>
      </w:r>
      <w:r w:rsidR="00E31A19">
        <w:rPr>
          <w:spacing w:val="5"/>
          <w:kern w:val="1"/>
        </w:rPr>
        <w:t>) in CSE</w:t>
      </w:r>
      <w:r w:rsidR="008C195B">
        <w:rPr>
          <w:spacing w:val="5"/>
          <w:kern w:val="1"/>
        </w:rPr>
        <w:t xml:space="preserve"> </w:t>
      </w:r>
      <w:r w:rsidR="00E31A19">
        <w:rPr>
          <w:spacing w:val="5"/>
          <w:kern w:val="1"/>
        </w:rPr>
        <w:t xml:space="preserve">253 </w:t>
      </w:r>
      <w:r w:rsidR="00E31A19" w:rsidRPr="00E31A19">
        <w:rPr>
          <w:spacing w:val="5"/>
          <w:kern w:val="1"/>
        </w:rPr>
        <w:t>Neural Networks/Pattern Recognition</w:t>
      </w:r>
      <w:r w:rsidR="00E31A19">
        <w:rPr>
          <w:spacing w:val="5"/>
          <w:kern w:val="1"/>
        </w:rPr>
        <w:t xml:space="preserve"> at UC San Diego in Winter 2020</w:t>
      </w:r>
      <w:r w:rsidR="00F927A2">
        <w:rPr>
          <w:spacing w:val="5"/>
          <w:kern w:val="1"/>
        </w:rPr>
        <w:t xml:space="preserve"> by </w:t>
      </w:r>
      <w:proofErr w:type="spellStart"/>
      <w:r w:rsidR="00F927A2">
        <w:rPr>
          <w:spacing w:val="5"/>
          <w:kern w:val="1"/>
        </w:rPr>
        <w:t>Huimin</w:t>
      </w:r>
      <w:proofErr w:type="spellEnd"/>
      <w:r w:rsidR="00F927A2">
        <w:rPr>
          <w:spacing w:val="5"/>
          <w:kern w:val="1"/>
        </w:rPr>
        <w:t xml:space="preserve"> Zeng and </w:t>
      </w:r>
      <w:proofErr w:type="spellStart"/>
      <w:r w:rsidR="00F927A2">
        <w:rPr>
          <w:spacing w:val="5"/>
          <w:kern w:val="1"/>
        </w:rPr>
        <w:t>Zhenrui</w:t>
      </w:r>
      <w:proofErr w:type="spellEnd"/>
      <w:r w:rsidR="00F927A2">
        <w:rPr>
          <w:spacing w:val="5"/>
          <w:kern w:val="1"/>
        </w:rPr>
        <w:t xml:space="preserve"> Yue</w:t>
      </w:r>
      <w:r w:rsidR="00E31A19">
        <w:rPr>
          <w:spacing w:val="5"/>
          <w:kern w:val="1"/>
        </w:rPr>
        <w:t>. The report</w:t>
      </w:r>
      <w:r w:rsidR="008C195B">
        <w:rPr>
          <w:spacing w:val="5"/>
          <w:kern w:val="1"/>
        </w:rPr>
        <w:t xml:space="preserve"> is based on the requirements of the assignment and</w:t>
      </w:r>
      <w:r w:rsidR="00E31A19">
        <w:rPr>
          <w:spacing w:val="5"/>
          <w:kern w:val="1"/>
        </w:rPr>
        <w:t xml:space="preserve"> contains </w:t>
      </w:r>
      <w:r w:rsidR="00E31A19" w:rsidRPr="00E31A19">
        <w:rPr>
          <w:spacing w:val="5"/>
          <w:kern w:val="1"/>
        </w:rPr>
        <w:t>sections for the</w:t>
      </w:r>
      <w:r w:rsidR="00F927A2">
        <w:rPr>
          <w:spacing w:val="5"/>
          <w:kern w:val="1"/>
        </w:rPr>
        <w:t xml:space="preserve"> </w:t>
      </w:r>
      <w:r w:rsidR="00E31A19" w:rsidRPr="00E31A19">
        <w:rPr>
          <w:spacing w:val="5"/>
          <w:kern w:val="1"/>
        </w:rPr>
        <w:t xml:space="preserve">programming </w:t>
      </w:r>
      <w:r w:rsidR="00E31A19">
        <w:rPr>
          <w:spacing w:val="5"/>
          <w:kern w:val="1"/>
        </w:rPr>
        <w:t xml:space="preserve">problems </w:t>
      </w:r>
      <w:r w:rsidR="001D23AF">
        <w:rPr>
          <w:spacing w:val="5"/>
          <w:kern w:val="1"/>
        </w:rPr>
        <w:t>as well as</w:t>
      </w:r>
      <w:r w:rsidR="00E31A19">
        <w:rPr>
          <w:spacing w:val="5"/>
          <w:kern w:val="1"/>
        </w:rPr>
        <w:t xml:space="preserve"> the individual contributions of each </w:t>
      </w:r>
      <w:r w:rsidR="008C195B">
        <w:rPr>
          <w:spacing w:val="5"/>
          <w:kern w:val="1"/>
        </w:rPr>
        <w:t xml:space="preserve">team </w:t>
      </w:r>
      <w:r w:rsidR="00E31A19">
        <w:rPr>
          <w:spacing w:val="5"/>
          <w:kern w:val="1"/>
        </w:rPr>
        <w:t xml:space="preserve">member in this </w:t>
      </w:r>
      <w:r w:rsidR="008C195B">
        <w:rPr>
          <w:spacing w:val="5"/>
          <w:kern w:val="1"/>
        </w:rPr>
        <w:t>group</w:t>
      </w:r>
      <w:r w:rsidR="00E31A19" w:rsidRPr="00E31A19">
        <w:rPr>
          <w:spacing w:val="5"/>
          <w:kern w:val="1"/>
        </w:rPr>
        <w:t>.</w:t>
      </w:r>
    </w:p>
    <w:p w14:paraId="38EA0766" w14:textId="4D76A659" w:rsidR="004C1708" w:rsidRDefault="00E31A19">
      <w:pPr>
        <w:widowControl w:val="0"/>
        <w:autoSpaceDE w:val="0"/>
        <w:autoSpaceDN w:val="0"/>
        <w:adjustRightInd w:val="0"/>
        <w:spacing w:before="120" w:after="100" w:line="226" w:lineRule="auto"/>
        <w:ind w:left="720" w:right="720"/>
        <w:jc w:val="both"/>
        <w:rPr>
          <w:spacing w:val="5"/>
          <w:kern w:val="1"/>
        </w:rPr>
      </w:pPr>
      <w:r>
        <w:rPr>
          <w:rFonts w:hint="eastAsia"/>
          <w:spacing w:val="5"/>
          <w:kern w:val="1"/>
        </w:rPr>
        <w:t>I</w:t>
      </w:r>
      <w:r>
        <w:rPr>
          <w:spacing w:val="5"/>
          <w:kern w:val="1"/>
        </w:rPr>
        <w:t>n this report,</w:t>
      </w:r>
      <w:r w:rsidR="00F927A2">
        <w:rPr>
          <w:spacing w:val="5"/>
          <w:kern w:val="1"/>
        </w:rPr>
        <w:t xml:space="preserve"> we first described the provided dataset: </w:t>
      </w:r>
      <w:r w:rsidR="001D23AF" w:rsidRPr="001D23AF">
        <w:rPr>
          <w:spacing w:val="5"/>
          <w:kern w:val="1"/>
        </w:rPr>
        <w:t>Fashion-MNIST</w:t>
      </w:r>
      <w:r w:rsidR="00F927A2">
        <w:rPr>
          <w:spacing w:val="5"/>
          <w:kern w:val="1"/>
        </w:rPr>
        <w:t xml:space="preserve">, which </w:t>
      </w:r>
      <w:r w:rsidR="001D23AF">
        <w:rPr>
          <w:spacing w:val="5"/>
          <w:kern w:val="1"/>
        </w:rPr>
        <w:t>contains</w:t>
      </w:r>
      <w:r w:rsidR="00F927A2">
        <w:rPr>
          <w:spacing w:val="5"/>
          <w:kern w:val="1"/>
        </w:rPr>
        <w:t xml:space="preserve"> </w:t>
      </w:r>
      <w:r w:rsidR="001D23AF">
        <w:rPr>
          <w:spacing w:val="5"/>
          <w:kern w:val="1"/>
        </w:rPr>
        <w:t>10 classes of 28x28</w:t>
      </w:r>
      <w:r w:rsidR="00F927A2">
        <w:rPr>
          <w:spacing w:val="5"/>
          <w:kern w:val="1"/>
        </w:rPr>
        <w:t xml:space="preserve"> </w:t>
      </w:r>
      <w:r w:rsidR="001D23AF">
        <w:rPr>
          <w:spacing w:val="5"/>
          <w:kern w:val="1"/>
        </w:rPr>
        <w:t>resolution images</w:t>
      </w:r>
      <w:r w:rsidR="00F927A2">
        <w:rPr>
          <w:spacing w:val="5"/>
          <w:kern w:val="1"/>
        </w:rPr>
        <w:t xml:space="preserve"> of </w:t>
      </w:r>
      <w:r w:rsidR="001D23AF">
        <w:rPr>
          <w:spacing w:val="5"/>
          <w:kern w:val="1"/>
        </w:rPr>
        <w:t>fashion articles such as bags and sneakers</w:t>
      </w:r>
      <w:r w:rsidR="00F927A2">
        <w:rPr>
          <w:spacing w:val="5"/>
          <w:kern w:val="1"/>
        </w:rPr>
        <w:t xml:space="preserve">. </w:t>
      </w:r>
      <w:r w:rsidR="001D23AF">
        <w:rPr>
          <w:spacing w:val="5"/>
          <w:kern w:val="1"/>
        </w:rPr>
        <w:t>Then</w:t>
      </w:r>
      <w:r w:rsidR="00F927A2">
        <w:rPr>
          <w:spacing w:val="5"/>
          <w:kern w:val="1"/>
        </w:rPr>
        <w:t xml:space="preserve">, we implemented </w:t>
      </w:r>
      <w:r w:rsidR="001D23AF">
        <w:rPr>
          <w:spacing w:val="5"/>
          <w:kern w:val="1"/>
        </w:rPr>
        <w:t>a three-layer deep learning neural network with an input layer, a hidden layer and an output layer</w:t>
      </w:r>
      <w:r w:rsidR="00ED4DB4">
        <w:rPr>
          <w:spacing w:val="5"/>
          <w:kern w:val="1"/>
        </w:rPr>
        <w:t>.</w:t>
      </w:r>
      <w:r w:rsidR="004C1708">
        <w:rPr>
          <w:spacing w:val="5"/>
          <w:kern w:val="1"/>
        </w:rPr>
        <w:t xml:space="preserve"> We utilized softmax function as the output layer and cross-entropy loss to be the objective function, with the integrated derivation and backpropagation</w:t>
      </w:r>
      <w:r w:rsidR="00BE1380">
        <w:rPr>
          <w:spacing w:val="5"/>
          <w:kern w:val="1"/>
        </w:rPr>
        <w:t xml:space="preserve"> step</w:t>
      </w:r>
      <w:r w:rsidR="004C1708">
        <w:rPr>
          <w:spacing w:val="5"/>
          <w:kern w:val="1"/>
        </w:rPr>
        <w:t xml:space="preserve"> in each </w:t>
      </w:r>
      <w:r w:rsidR="00BE1380">
        <w:rPr>
          <w:spacing w:val="5"/>
          <w:kern w:val="1"/>
        </w:rPr>
        <w:t>component</w:t>
      </w:r>
      <w:r w:rsidR="004C1708">
        <w:rPr>
          <w:spacing w:val="5"/>
          <w:kern w:val="1"/>
        </w:rPr>
        <w:t xml:space="preserve">. After that, mini-batch stochastic gradient descent </w:t>
      </w:r>
      <w:r w:rsidR="00BE1380">
        <w:rPr>
          <w:spacing w:val="5"/>
          <w:kern w:val="1"/>
        </w:rPr>
        <w:t xml:space="preserve">and momentum </w:t>
      </w:r>
      <w:r w:rsidR="004C1708">
        <w:rPr>
          <w:spacing w:val="5"/>
          <w:kern w:val="1"/>
        </w:rPr>
        <w:t xml:space="preserve">was introduced </w:t>
      </w:r>
      <w:r w:rsidR="00BE1380">
        <w:rPr>
          <w:spacing w:val="5"/>
          <w:kern w:val="1"/>
        </w:rPr>
        <w:t xml:space="preserve">in the training process to reduce the training period, achieved a highest </w:t>
      </w:r>
      <w:r w:rsidR="00911250">
        <w:rPr>
          <w:spacing w:val="5"/>
          <w:kern w:val="1"/>
        </w:rPr>
        <w:t>validation</w:t>
      </w:r>
      <w:r w:rsidR="00BE1380">
        <w:rPr>
          <w:spacing w:val="5"/>
          <w:kern w:val="1"/>
        </w:rPr>
        <w:t xml:space="preserve"> accuracy of </w:t>
      </w:r>
      <w:r w:rsidR="00911250">
        <w:rPr>
          <w:spacing w:val="5"/>
          <w:kern w:val="1"/>
        </w:rPr>
        <w:t>84.21%</w:t>
      </w:r>
      <w:r w:rsidR="00BE1380">
        <w:rPr>
          <w:spacing w:val="5"/>
          <w:kern w:val="1"/>
        </w:rPr>
        <w:t xml:space="preserve"> and </w:t>
      </w:r>
      <w:r w:rsidR="00911250">
        <w:rPr>
          <w:spacing w:val="5"/>
          <w:kern w:val="1"/>
        </w:rPr>
        <w:t>test</w:t>
      </w:r>
      <w:r w:rsidR="00BE1380">
        <w:rPr>
          <w:spacing w:val="5"/>
          <w:kern w:val="1"/>
        </w:rPr>
        <w:t xml:space="preserve"> accuracy of </w:t>
      </w:r>
      <w:r w:rsidR="00911250">
        <w:rPr>
          <w:spacing w:val="5"/>
          <w:kern w:val="1"/>
        </w:rPr>
        <w:t>85.47%</w:t>
      </w:r>
      <w:r w:rsidR="00BE1380">
        <w:rPr>
          <w:spacing w:val="5"/>
          <w:kern w:val="1"/>
        </w:rPr>
        <w:t>. Finally, we experimented with different regularization configurations, activation functions and modified the neural network structure to explore their influences on the model performance. In the last section, individual contributions to this assignment was briefly described.</w:t>
      </w:r>
    </w:p>
    <w:p w14:paraId="6A23A656" w14:textId="77777777" w:rsidR="002D0824" w:rsidRDefault="002D0824">
      <w:pPr>
        <w:widowControl w:val="0"/>
        <w:autoSpaceDE w:val="0"/>
        <w:autoSpaceDN w:val="0"/>
        <w:adjustRightInd w:val="0"/>
        <w:spacing w:before="120" w:after="100" w:line="226" w:lineRule="auto"/>
        <w:ind w:left="720" w:right="720"/>
        <w:jc w:val="both"/>
        <w:rPr>
          <w:spacing w:val="5"/>
          <w:kern w:val="1"/>
        </w:rPr>
      </w:pPr>
    </w:p>
    <w:p w14:paraId="74B1283A" w14:textId="66C6803C" w:rsidR="002D0824" w:rsidRDefault="002D0824">
      <w:pPr>
        <w:widowControl w:val="0"/>
        <w:autoSpaceDE w:val="0"/>
        <w:autoSpaceDN w:val="0"/>
        <w:adjustRightInd w:val="0"/>
        <w:rPr>
          <w:b/>
          <w:bCs/>
          <w:spacing w:val="24"/>
          <w:kern w:val="1"/>
          <w:sz w:val="24"/>
          <w:szCs w:val="24"/>
        </w:rPr>
      </w:pPr>
      <w:r>
        <w:rPr>
          <w:b/>
          <w:bCs/>
          <w:spacing w:val="24"/>
          <w:kern w:val="1"/>
          <w:sz w:val="24"/>
          <w:szCs w:val="24"/>
        </w:rPr>
        <w:t>1</w:t>
      </w:r>
      <w:r>
        <w:rPr>
          <w:b/>
          <w:bCs/>
          <w:spacing w:val="24"/>
          <w:kern w:val="1"/>
          <w:sz w:val="24"/>
          <w:szCs w:val="24"/>
        </w:rPr>
        <w:tab/>
      </w:r>
      <w:r w:rsidR="00082938">
        <w:rPr>
          <w:b/>
          <w:bCs/>
          <w:spacing w:val="24"/>
          <w:kern w:val="1"/>
          <w:sz w:val="24"/>
          <w:szCs w:val="24"/>
        </w:rPr>
        <w:t>Dataset</w:t>
      </w:r>
      <w:r w:rsidR="00542B39">
        <w:rPr>
          <w:b/>
          <w:bCs/>
          <w:spacing w:val="24"/>
          <w:kern w:val="1"/>
          <w:sz w:val="24"/>
          <w:szCs w:val="24"/>
        </w:rPr>
        <w:t xml:space="preserve"> and Preprocessing</w:t>
      </w:r>
      <w:r w:rsidR="003147F1">
        <w:rPr>
          <w:b/>
          <w:bCs/>
          <w:spacing w:val="24"/>
          <w:kern w:val="1"/>
          <w:sz w:val="24"/>
          <w:szCs w:val="24"/>
        </w:rPr>
        <w:t xml:space="preserve"> (</w:t>
      </w:r>
      <w:r w:rsidR="00937292">
        <w:rPr>
          <w:b/>
          <w:bCs/>
          <w:spacing w:val="24"/>
          <w:kern w:val="1"/>
          <w:sz w:val="24"/>
          <w:szCs w:val="24"/>
        </w:rPr>
        <w:t>3</w:t>
      </w:r>
      <w:r w:rsidR="003147F1">
        <w:rPr>
          <w:b/>
          <w:bCs/>
          <w:spacing w:val="24"/>
          <w:kern w:val="1"/>
          <w:sz w:val="24"/>
          <w:szCs w:val="24"/>
        </w:rPr>
        <w:t>a)</w:t>
      </w:r>
    </w:p>
    <w:p w14:paraId="1DE43D74" w14:textId="4D9F660D" w:rsidR="00BE1380" w:rsidRDefault="00BE1380" w:rsidP="00BD508B">
      <w:pPr>
        <w:widowControl w:val="0"/>
        <w:autoSpaceDE w:val="0"/>
        <w:autoSpaceDN w:val="0"/>
        <w:adjustRightInd w:val="0"/>
        <w:spacing w:before="120" w:line="226" w:lineRule="auto"/>
        <w:jc w:val="both"/>
        <w:rPr>
          <w:spacing w:val="5"/>
          <w:kern w:val="1"/>
        </w:rPr>
      </w:pPr>
      <w:r w:rsidRPr="001D23AF">
        <w:rPr>
          <w:spacing w:val="5"/>
          <w:kern w:val="1"/>
        </w:rPr>
        <w:t>Fashion-MNIST is a</w:t>
      </w:r>
      <w:r w:rsidR="00082938">
        <w:rPr>
          <w:spacing w:val="5"/>
          <w:kern w:val="1"/>
        </w:rPr>
        <w:t xml:space="preserve"> machine learning dataset</w:t>
      </w:r>
      <w:r w:rsidR="00E3321D">
        <w:rPr>
          <w:spacing w:val="5"/>
          <w:kern w:val="1"/>
        </w:rPr>
        <w:t xml:space="preserve"> of fashion items</w:t>
      </w:r>
      <w:r w:rsidR="00082938">
        <w:rPr>
          <w:spacing w:val="5"/>
          <w:kern w:val="1"/>
        </w:rPr>
        <w:t xml:space="preserve"> provided by </w:t>
      </w:r>
      <w:proofErr w:type="spellStart"/>
      <w:r w:rsidR="00E3321D">
        <w:rPr>
          <w:spacing w:val="5"/>
          <w:kern w:val="1"/>
        </w:rPr>
        <w:t>Z</w:t>
      </w:r>
      <w:r w:rsidR="00082938">
        <w:rPr>
          <w:spacing w:val="5"/>
          <w:kern w:val="1"/>
        </w:rPr>
        <w:t>alando</w:t>
      </w:r>
      <w:proofErr w:type="spellEnd"/>
      <w:r w:rsidR="00E3321D">
        <w:rPr>
          <w:spacing w:val="5"/>
          <w:kern w:val="1"/>
        </w:rPr>
        <w:t xml:space="preserve"> Research, the dataset contains 10 classes of items such as coats and dresses, all in the form of 28x28 aligned grayscale images, it has</w:t>
      </w:r>
      <w:r w:rsidRPr="001D23AF">
        <w:rPr>
          <w:spacing w:val="5"/>
          <w:kern w:val="1"/>
        </w:rPr>
        <w:t xml:space="preserve"> a training set of 60,000 examples and a test set of 10,000 examples</w:t>
      </w:r>
      <w:r w:rsidR="00E3321D">
        <w:rPr>
          <w:spacing w:val="5"/>
          <w:kern w:val="1"/>
        </w:rPr>
        <w:t xml:space="preserve">. With the same </w:t>
      </w:r>
      <w:r w:rsidR="00BD508B">
        <w:rPr>
          <w:spacing w:val="5"/>
          <w:kern w:val="1"/>
        </w:rPr>
        <w:t>number</w:t>
      </w:r>
      <w:r w:rsidR="00E3321D">
        <w:rPr>
          <w:spacing w:val="5"/>
          <w:kern w:val="1"/>
        </w:rPr>
        <w:t xml:space="preserve"> of labels, data formats and split of training and test set, the Fashion-MNIST dataset is an updated version of MNIST dataset that could be used to train</w:t>
      </w:r>
      <w:r w:rsidR="00BD508B">
        <w:rPr>
          <w:spacing w:val="5"/>
          <w:kern w:val="1"/>
        </w:rPr>
        <w:t xml:space="preserve"> advanced</w:t>
      </w:r>
      <w:r w:rsidR="00E3321D">
        <w:rPr>
          <w:spacing w:val="5"/>
          <w:kern w:val="1"/>
        </w:rPr>
        <w:t xml:space="preserve"> machine learning models with modern computer vision tasks.</w:t>
      </w:r>
    </w:p>
    <w:p w14:paraId="771AD3D1" w14:textId="6F3BB093" w:rsidR="00542B39" w:rsidRPr="00542B39" w:rsidRDefault="00542B39" w:rsidP="00BD508B">
      <w:pPr>
        <w:widowControl w:val="0"/>
        <w:autoSpaceDE w:val="0"/>
        <w:autoSpaceDN w:val="0"/>
        <w:adjustRightInd w:val="0"/>
        <w:spacing w:before="120" w:line="226" w:lineRule="auto"/>
        <w:jc w:val="both"/>
        <w:rPr>
          <w:spacing w:val="5"/>
          <w:kern w:val="1"/>
          <w:lang w:eastAsia="zh-CN"/>
        </w:rPr>
      </w:pPr>
      <w:r>
        <w:rPr>
          <w:spacing w:val="5"/>
          <w:kern w:val="1"/>
        </w:rPr>
        <w:t xml:space="preserve">In the </w:t>
      </w:r>
      <w:r w:rsidR="003147F1">
        <w:rPr>
          <w:spacing w:val="5"/>
          <w:kern w:val="1"/>
        </w:rPr>
        <w:t xml:space="preserve">first </w:t>
      </w:r>
      <w:r>
        <w:rPr>
          <w:spacing w:val="5"/>
          <w:kern w:val="1"/>
        </w:rPr>
        <w:t xml:space="preserve">task, the data was normalized simply by being </w:t>
      </w:r>
      <w:r w:rsidRPr="00542B39">
        <w:rPr>
          <w:spacing w:val="5"/>
          <w:kern w:val="1"/>
          <w:lang w:eastAsia="zh-CN"/>
        </w:rPr>
        <w:t xml:space="preserve">divided </w:t>
      </w:r>
      <w:r>
        <w:rPr>
          <w:spacing w:val="5"/>
          <w:kern w:val="1"/>
          <w:lang w:eastAsia="zh-CN"/>
        </w:rPr>
        <w:t>by 255, since all</w:t>
      </w:r>
      <w:r w:rsidR="003147F1">
        <w:rPr>
          <w:spacing w:val="5"/>
          <w:kern w:val="1"/>
          <w:lang w:eastAsia="zh-CN"/>
        </w:rPr>
        <w:t xml:space="preserve"> pixel</w:t>
      </w:r>
      <w:r>
        <w:rPr>
          <w:spacing w:val="5"/>
          <w:kern w:val="1"/>
          <w:lang w:eastAsia="zh-CN"/>
        </w:rPr>
        <w:t xml:space="preserve"> values in the dataset are in the range between 0 and 255 representing different grades in grayscale. Then, the data label</w:t>
      </w:r>
      <w:r w:rsidR="003147F1">
        <w:rPr>
          <w:spacing w:val="5"/>
          <w:kern w:val="1"/>
          <w:lang w:eastAsia="zh-CN"/>
        </w:rPr>
        <w:t>s</w:t>
      </w:r>
      <w:r>
        <w:rPr>
          <w:spacing w:val="5"/>
          <w:kern w:val="1"/>
          <w:lang w:eastAsia="zh-CN"/>
        </w:rPr>
        <w:t xml:space="preserve"> w</w:t>
      </w:r>
      <w:r w:rsidR="003147F1">
        <w:rPr>
          <w:spacing w:val="5"/>
          <w:kern w:val="1"/>
          <w:lang w:eastAsia="zh-CN"/>
        </w:rPr>
        <w:t>ere also processed and</w:t>
      </w:r>
      <w:r>
        <w:rPr>
          <w:spacing w:val="5"/>
          <w:kern w:val="1"/>
          <w:lang w:eastAsia="zh-CN"/>
        </w:rPr>
        <w:t xml:space="preserve"> transformed </w:t>
      </w:r>
      <w:r w:rsidR="003147F1">
        <w:rPr>
          <w:spacing w:val="5"/>
          <w:kern w:val="1"/>
          <w:lang w:eastAsia="zh-CN"/>
        </w:rPr>
        <w:t>in</w:t>
      </w:r>
      <w:r>
        <w:rPr>
          <w:spacing w:val="5"/>
          <w:kern w:val="1"/>
          <w:lang w:eastAsia="zh-CN"/>
        </w:rPr>
        <w:t xml:space="preserve">to an </w:t>
      </w:r>
      <w:r w:rsidR="003147F1">
        <w:rPr>
          <w:spacing w:val="5"/>
          <w:kern w:val="1"/>
          <w:lang w:eastAsia="zh-CN"/>
        </w:rPr>
        <w:t xml:space="preserve">2d </w:t>
      </w:r>
      <w:r>
        <w:rPr>
          <w:spacing w:val="5"/>
          <w:kern w:val="1"/>
          <w:lang w:eastAsia="zh-CN"/>
        </w:rPr>
        <w:t>array using one-hot encoding</w:t>
      </w:r>
      <w:r w:rsidR="003147F1">
        <w:rPr>
          <w:spacing w:val="5"/>
          <w:kern w:val="1"/>
          <w:lang w:eastAsia="zh-CN"/>
        </w:rPr>
        <w:t xml:space="preserve"> that was introduced in the last assignment. The last step before constructing the neural network was to shuffle the data and divide the training data into training and validation data with the ratio of 8:2.</w:t>
      </w:r>
    </w:p>
    <w:p w14:paraId="46A6BAE9" w14:textId="77777777" w:rsidR="00AE5A81" w:rsidRDefault="00AE5A81" w:rsidP="00AE5A81">
      <w:pPr>
        <w:widowControl w:val="0"/>
        <w:autoSpaceDE w:val="0"/>
        <w:autoSpaceDN w:val="0"/>
        <w:adjustRightInd w:val="0"/>
        <w:spacing w:before="120" w:line="226" w:lineRule="auto"/>
        <w:jc w:val="both"/>
        <w:rPr>
          <w:spacing w:val="5"/>
          <w:kern w:val="1"/>
        </w:rPr>
      </w:pPr>
    </w:p>
    <w:p w14:paraId="3675C440" w14:textId="017B0D0C" w:rsidR="002D0824" w:rsidRDefault="002D0824">
      <w:pPr>
        <w:widowControl w:val="0"/>
        <w:autoSpaceDE w:val="0"/>
        <w:autoSpaceDN w:val="0"/>
        <w:adjustRightInd w:val="0"/>
        <w:rPr>
          <w:b/>
          <w:bCs/>
          <w:spacing w:val="24"/>
          <w:kern w:val="1"/>
          <w:sz w:val="24"/>
          <w:szCs w:val="24"/>
        </w:rPr>
      </w:pPr>
      <w:r>
        <w:rPr>
          <w:b/>
          <w:bCs/>
          <w:spacing w:val="24"/>
          <w:kern w:val="1"/>
          <w:sz w:val="24"/>
          <w:szCs w:val="24"/>
        </w:rPr>
        <w:t>2</w:t>
      </w:r>
      <w:r>
        <w:rPr>
          <w:b/>
          <w:bCs/>
          <w:spacing w:val="24"/>
          <w:kern w:val="1"/>
          <w:sz w:val="24"/>
          <w:szCs w:val="24"/>
        </w:rPr>
        <w:tab/>
      </w:r>
      <w:r w:rsidR="00BE1380">
        <w:rPr>
          <w:b/>
          <w:bCs/>
          <w:spacing w:val="24"/>
          <w:kern w:val="1"/>
          <w:sz w:val="24"/>
          <w:szCs w:val="24"/>
        </w:rPr>
        <w:t>Neural Network</w:t>
      </w:r>
    </w:p>
    <w:p w14:paraId="364C6C57" w14:textId="54A10D72" w:rsidR="00AE5A81" w:rsidRDefault="00AE5A81" w:rsidP="00AE5A81">
      <w:pPr>
        <w:widowControl w:val="0"/>
        <w:autoSpaceDE w:val="0"/>
        <w:autoSpaceDN w:val="0"/>
        <w:adjustRightInd w:val="0"/>
        <w:spacing w:before="120" w:line="226" w:lineRule="auto"/>
        <w:jc w:val="both"/>
        <w:rPr>
          <w:spacing w:val="5"/>
          <w:kern w:val="1"/>
        </w:rPr>
      </w:pPr>
      <w:r w:rsidRPr="00AE5A81">
        <w:rPr>
          <w:spacing w:val="5"/>
          <w:kern w:val="1"/>
        </w:rPr>
        <w:lastRenderedPageBreak/>
        <w:t xml:space="preserve">We implemented </w:t>
      </w:r>
      <w:r w:rsidR="003147F1">
        <w:rPr>
          <w:spacing w:val="5"/>
          <w:kern w:val="1"/>
        </w:rPr>
        <w:t>a neural network with three layers</w:t>
      </w:r>
      <w:r w:rsidRPr="00AE5A81">
        <w:rPr>
          <w:spacing w:val="5"/>
          <w:kern w:val="1"/>
        </w:rPr>
        <w:t xml:space="preserve"> for th</w:t>
      </w:r>
      <w:r w:rsidR="003147F1">
        <w:rPr>
          <w:spacing w:val="5"/>
          <w:kern w:val="1"/>
        </w:rPr>
        <w:t>is</w:t>
      </w:r>
      <w:r w:rsidRPr="00AE5A81">
        <w:rPr>
          <w:spacing w:val="5"/>
          <w:kern w:val="1"/>
        </w:rPr>
        <w:t xml:space="preserve"> </w:t>
      </w:r>
      <w:r w:rsidR="003147F1">
        <w:rPr>
          <w:spacing w:val="5"/>
          <w:kern w:val="1"/>
        </w:rPr>
        <w:t>multiclass</w:t>
      </w:r>
      <w:r w:rsidRPr="00AE5A81">
        <w:rPr>
          <w:spacing w:val="5"/>
          <w:kern w:val="1"/>
        </w:rPr>
        <w:t xml:space="preserve"> classification task. Specifically speaking, the </w:t>
      </w:r>
      <w:r w:rsidR="008C7A49">
        <w:rPr>
          <w:spacing w:val="5"/>
          <w:kern w:val="1"/>
        </w:rPr>
        <w:t xml:space="preserve">first layer of the network is namely the input layer, with 784 inputs representing all pixel values in one image. The second layer is the hidden layer with 100 </w:t>
      </w:r>
      <w:r w:rsidR="00911250">
        <w:rPr>
          <w:spacing w:val="5"/>
          <w:kern w:val="1"/>
        </w:rPr>
        <w:t>perceptron units</w:t>
      </w:r>
      <w:r w:rsidR="008C7A49">
        <w:rPr>
          <w:spacing w:val="5"/>
          <w:kern w:val="1"/>
        </w:rPr>
        <w:t>, fully connected to the first layer</w:t>
      </w:r>
      <w:r w:rsidR="00937292">
        <w:rPr>
          <w:spacing w:val="5"/>
          <w:kern w:val="1"/>
        </w:rPr>
        <w:t>, the third layer is the output layer with 10 units, with each of them outputting a value for the probability of each class. The second and the third layer is also fully connected, with the sigmoid function as the default activation function</w:t>
      </w:r>
      <w:r w:rsidR="00937292">
        <w:rPr>
          <w:rFonts w:hint="eastAsia"/>
          <w:spacing w:val="5"/>
          <w:kern w:val="1"/>
        </w:rPr>
        <w:t xml:space="preserve"> </w:t>
      </w:r>
      <w:r w:rsidRPr="00AE5A81">
        <w:rPr>
          <w:spacing w:val="5"/>
          <w:kern w:val="1"/>
        </w:rPr>
        <w:t xml:space="preserve">to </w:t>
      </w:r>
      <w:r>
        <w:rPr>
          <w:spacing w:val="5"/>
          <w:kern w:val="1"/>
        </w:rPr>
        <w:t>project</w:t>
      </w:r>
      <w:r w:rsidRPr="00AE5A81">
        <w:rPr>
          <w:spacing w:val="5"/>
          <w:kern w:val="1"/>
        </w:rPr>
        <w:t xml:space="preserve"> outputs</w:t>
      </w:r>
      <w:r w:rsidR="00937292">
        <w:rPr>
          <w:spacing w:val="5"/>
          <w:kern w:val="1"/>
        </w:rPr>
        <w:t xml:space="preserve"> of each layer</w:t>
      </w:r>
      <w:r w:rsidRPr="00AE5A81">
        <w:rPr>
          <w:spacing w:val="5"/>
          <w:kern w:val="1"/>
        </w:rPr>
        <w:t xml:space="preserve"> into a probability space, i.e. (0,1).</w:t>
      </w:r>
    </w:p>
    <w:p w14:paraId="61E7F147" w14:textId="2AC2DE50" w:rsidR="00937292" w:rsidRDefault="00937292" w:rsidP="00937292">
      <w:pPr>
        <w:widowControl w:val="0"/>
        <w:autoSpaceDE w:val="0"/>
        <w:autoSpaceDN w:val="0"/>
        <w:adjustRightInd w:val="0"/>
        <w:spacing w:before="120" w:line="226" w:lineRule="auto"/>
        <w:jc w:val="both"/>
        <w:rPr>
          <w:spacing w:val="5"/>
          <w:kern w:val="1"/>
        </w:rPr>
      </w:pPr>
      <w:r>
        <w:rPr>
          <w:spacing w:val="5"/>
          <w:kern w:val="1"/>
        </w:rPr>
        <w:t>Before making predictions</w:t>
      </w:r>
      <w:r w:rsidRPr="00AE5A81">
        <w:rPr>
          <w:spacing w:val="5"/>
          <w:kern w:val="1"/>
        </w:rPr>
        <w:t xml:space="preserve">, </w:t>
      </w:r>
      <w:r>
        <w:rPr>
          <w:spacing w:val="5"/>
          <w:kern w:val="1"/>
        </w:rPr>
        <w:t xml:space="preserve">the values of the output layer have to </w:t>
      </w:r>
      <w:r w:rsidR="00793F17">
        <w:rPr>
          <w:spacing w:val="5"/>
          <w:kern w:val="1"/>
        </w:rPr>
        <w:t xml:space="preserve">go through the softmax function to project their original values into comparable probability values. </w:t>
      </w:r>
      <w:r w:rsidR="00793F17">
        <w:rPr>
          <w:rFonts w:hint="eastAsia"/>
          <w:spacing w:val="5"/>
          <w:kern w:val="1"/>
        </w:rPr>
        <w:t>W</w:t>
      </w:r>
      <w:r w:rsidR="00793F17">
        <w:rPr>
          <w:spacing w:val="5"/>
          <w:kern w:val="1"/>
        </w:rPr>
        <w:t xml:space="preserve">ith </w:t>
      </w:r>
      <m:oMath>
        <m:sSubSup>
          <m:sSubSupPr>
            <m:ctrlPr>
              <w:rPr>
                <w:rFonts w:ascii="Cambria Math" w:hAnsi="Cambria Math"/>
                <w:i/>
                <w:spacing w:val="5"/>
                <w:kern w:val="1"/>
              </w:rPr>
            </m:ctrlPr>
          </m:sSubSupPr>
          <m:e>
            <m:r>
              <w:rPr>
                <w:rFonts w:ascii="Cambria Math" w:hAnsi="Cambria Math"/>
                <w:spacing w:val="5"/>
                <w:kern w:val="1"/>
              </w:rPr>
              <m:t>y</m:t>
            </m:r>
          </m:e>
          <m:sub>
            <m:r>
              <w:rPr>
                <w:rFonts w:ascii="Cambria Math" w:hAnsi="Cambria Math"/>
                <w:spacing w:val="5"/>
                <w:kern w:val="1"/>
              </w:rPr>
              <m:t>k</m:t>
            </m:r>
          </m:sub>
          <m:sup>
            <m:r>
              <w:rPr>
                <w:rFonts w:ascii="Cambria Math" w:hAnsi="Cambria Math"/>
                <w:spacing w:val="5"/>
                <w:kern w:val="1"/>
              </w:rPr>
              <m:t>n</m:t>
            </m:r>
          </m:sup>
        </m:sSubSup>
      </m:oMath>
      <w:r w:rsidR="00793F17">
        <w:rPr>
          <w:rFonts w:hint="eastAsia"/>
          <w:spacing w:val="5"/>
          <w:kern w:val="1"/>
        </w:rPr>
        <w:t xml:space="preserve"> </w:t>
      </w:r>
      <w:r w:rsidR="00793F17">
        <w:rPr>
          <w:spacing w:val="5"/>
          <w:kern w:val="1"/>
        </w:rPr>
        <w:t>representing the probability of the nth data point in class k, the softmax function computes probabilities of the data in all possible classes and pick the class with highest</w:t>
      </w:r>
      <w:r>
        <w:rPr>
          <w:spacing w:val="5"/>
          <w:kern w:val="1"/>
        </w:rPr>
        <w:t>:</w:t>
      </w:r>
    </w:p>
    <w:p w14:paraId="52F68275" w14:textId="56E21F0B" w:rsidR="00937292" w:rsidRPr="00937292" w:rsidRDefault="00167C94" w:rsidP="00AE5A81">
      <w:pPr>
        <w:widowControl w:val="0"/>
        <w:autoSpaceDE w:val="0"/>
        <w:autoSpaceDN w:val="0"/>
        <w:adjustRightInd w:val="0"/>
        <w:spacing w:before="120" w:line="226" w:lineRule="auto"/>
        <w:jc w:val="both"/>
        <w:rPr>
          <w:spacing w:val="5"/>
          <w:kern w:val="1"/>
        </w:rPr>
      </w:pPr>
      <m:oMathPara>
        <m:oMath>
          <m:sSubSup>
            <m:sSubSupPr>
              <m:ctrlPr>
                <w:rPr>
                  <w:rFonts w:ascii="Cambria Math" w:hAnsi="Cambria Math"/>
                  <w:i/>
                  <w:spacing w:val="5"/>
                  <w:kern w:val="1"/>
                </w:rPr>
              </m:ctrlPr>
            </m:sSubSupPr>
            <m:e>
              <m:r>
                <w:rPr>
                  <w:rFonts w:ascii="Cambria Math" w:hAnsi="Cambria Math"/>
                  <w:spacing w:val="5"/>
                  <w:kern w:val="1"/>
                </w:rPr>
                <m:t>y</m:t>
              </m:r>
            </m:e>
            <m:sub>
              <m:r>
                <w:rPr>
                  <w:rFonts w:ascii="Cambria Math" w:hAnsi="Cambria Math"/>
                  <w:spacing w:val="5"/>
                  <w:kern w:val="1"/>
                </w:rPr>
                <m:t>k</m:t>
              </m:r>
            </m:sub>
            <m:sup>
              <m:r>
                <w:rPr>
                  <w:rFonts w:ascii="Cambria Math" w:hAnsi="Cambria Math"/>
                  <w:spacing w:val="5"/>
                  <w:kern w:val="1"/>
                </w:rPr>
                <m:t>n</m:t>
              </m:r>
            </m:sup>
          </m:sSubSup>
          <m:r>
            <w:rPr>
              <w:rFonts w:ascii="Cambria Math" w:hAnsi="Cambria Math"/>
              <w:spacing w:val="5"/>
              <w:kern w:val="1"/>
            </w:rPr>
            <m:t>=</m:t>
          </m:r>
          <m:f>
            <m:fPr>
              <m:ctrlPr>
                <w:rPr>
                  <w:rFonts w:ascii="Cambria Math" w:hAnsi="Cambria Math"/>
                  <w:i/>
                  <w:spacing w:val="5"/>
                  <w:kern w:val="1"/>
                </w:rPr>
              </m:ctrlPr>
            </m:fPr>
            <m:num>
              <m:r>
                <m:rPr>
                  <m:sty m:val="p"/>
                </m:rPr>
                <w:rPr>
                  <w:rFonts w:ascii="Cambria Math" w:hAnsi="Cambria Math"/>
                  <w:spacing w:val="5"/>
                  <w:kern w:val="1"/>
                </w:rPr>
                <m:t>exp⁡</m:t>
              </m:r>
              <m:r>
                <w:rPr>
                  <w:rFonts w:ascii="Cambria Math" w:hAnsi="Cambria Math"/>
                  <w:spacing w:val="5"/>
                  <w:kern w:val="1"/>
                </w:rPr>
                <m:t>(</m:t>
              </m:r>
              <m:sSubSup>
                <m:sSubSupPr>
                  <m:ctrlPr>
                    <w:rPr>
                      <w:rFonts w:ascii="Cambria Math" w:hAnsi="Cambria Math"/>
                      <w:i/>
                      <w:spacing w:val="5"/>
                      <w:kern w:val="1"/>
                    </w:rPr>
                  </m:ctrlPr>
                </m:sSubSupPr>
                <m:e>
                  <m:r>
                    <w:rPr>
                      <w:rFonts w:ascii="Cambria Math" w:hAnsi="Cambria Math"/>
                      <w:spacing w:val="5"/>
                      <w:kern w:val="1"/>
                    </w:rPr>
                    <m:t>a</m:t>
                  </m:r>
                </m:e>
                <m:sub>
                  <m:r>
                    <w:rPr>
                      <w:rFonts w:ascii="Cambria Math" w:hAnsi="Cambria Math"/>
                      <w:spacing w:val="5"/>
                      <w:kern w:val="1"/>
                    </w:rPr>
                    <m:t>k</m:t>
                  </m:r>
                </m:sub>
                <m:sup>
                  <m:r>
                    <w:rPr>
                      <w:rFonts w:ascii="Cambria Math" w:hAnsi="Cambria Math"/>
                      <w:spacing w:val="5"/>
                      <w:kern w:val="1"/>
                    </w:rPr>
                    <m:t>n</m:t>
                  </m:r>
                </m:sup>
              </m:sSubSup>
              <m:r>
                <w:rPr>
                  <w:rFonts w:ascii="Cambria Math" w:hAnsi="Cambria Math"/>
                  <w:spacing w:val="5"/>
                  <w:kern w:val="1"/>
                </w:rPr>
                <m:t>)</m:t>
              </m:r>
            </m:num>
            <m:den>
              <m:nary>
                <m:naryPr>
                  <m:chr m:val="∑"/>
                  <m:limLoc m:val="undOvr"/>
                  <m:supHide m:val="1"/>
                  <m:ctrlPr>
                    <w:rPr>
                      <w:rFonts w:ascii="Cambria Math" w:hAnsi="Cambria Math"/>
                      <w:i/>
                      <w:spacing w:val="5"/>
                      <w:kern w:val="1"/>
                    </w:rPr>
                  </m:ctrlPr>
                </m:naryPr>
                <m:sub>
                  <m:r>
                    <w:rPr>
                      <w:rFonts w:ascii="Cambria Math" w:hAnsi="Cambria Math"/>
                      <w:spacing w:val="5"/>
                      <w:kern w:val="1"/>
                    </w:rPr>
                    <m:t>k'</m:t>
                  </m:r>
                </m:sub>
                <m:sup/>
                <m:e>
                  <m:r>
                    <m:rPr>
                      <m:sty m:val="p"/>
                    </m:rPr>
                    <w:rPr>
                      <w:rFonts w:ascii="Cambria Math" w:hAnsi="Cambria Math"/>
                      <w:spacing w:val="5"/>
                      <w:kern w:val="1"/>
                    </w:rPr>
                    <m:t>exp⁡</m:t>
                  </m:r>
                  <m:r>
                    <w:rPr>
                      <w:rFonts w:ascii="Cambria Math" w:hAnsi="Cambria Math"/>
                      <w:spacing w:val="5"/>
                      <w:kern w:val="1"/>
                    </w:rPr>
                    <m:t>(</m:t>
                  </m:r>
                  <m:sSubSup>
                    <m:sSubSupPr>
                      <m:ctrlPr>
                        <w:rPr>
                          <w:rFonts w:ascii="Cambria Math" w:hAnsi="Cambria Math"/>
                          <w:i/>
                          <w:spacing w:val="5"/>
                          <w:kern w:val="1"/>
                        </w:rPr>
                      </m:ctrlPr>
                    </m:sSubSupPr>
                    <m:e>
                      <m:r>
                        <w:rPr>
                          <w:rFonts w:ascii="Cambria Math" w:hAnsi="Cambria Math"/>
                          <w:spacing w:val="5"/>
                          <w:kern w:val="1"/>
                        </w:rPr>
                        <m:t>a</m:t>
                      </m:r>
                    </m:e>
                    <m:sub>
                      <m:sSup>
                        <m:sSupPr>
                          <m:ctrlPr>
                            <w:rPr>
                              <w:rFonts w:ascii="Cambria Math" w:hAnsi="Cambria Math"/>
                              <w:i/>
                              <w:spacing w:val="5"/>
                              <w:kern w:val="1"/>
                            </w:rPr>
                          </m:ctrlPr>
                        </m:sSupPr>
                        <m:e>
                          <m:r>
                            <w:rPr>
                              <w:rFonts w:ascii="Cambria Math" w:hAnsi="Cambria Math"/>
                              <w:spacing w:val="5"/>
                              <w:kern w:val="1"/>
                            </w:rPr>
                            <m:t>k</m:t>
                          </m:r>
                        </m:e>
                        <m:sup>
                          <m:r>
                            <w:rPr>
                              <w:rFonts w:ascii="Cambria Math" w:hAnsi="Cambria Math"/>
                              <w:spacing w:val="5"/>
                              <w:kern w:val="1"/>
                            </w:rPr>
                            <m:t>'</m:t>
                          </m:r>
                        </m:sup>
                      </m:sSup>
                    </m:sub>
                    <m:sup>
                      <m:r>
                        <w:rPr>
                          <w:rFonts w:ascii="Cambria Math" w:hAnsi="Cambria Math"/>
                          <w:spacing w:val="5"/>
                          <w:kern w:val="1"/>
                        </w:rPr>
                        <m:t>n</m:t>
                      </m:r>
                    </m:sup>
                  </m:sSubSup>
                  <m:r>
                    <w:rPr>
                      <w:rFonts w:ascii="Cambria Math" w:hAnsi="Cambria Math"/>
                      <w:spacing w:val="5"/>
                      <w:kern w:val="1"/>
                    </w:rPr>
                    <m:t>)</m:t>
                  </m:r>
                </m:e>
              </m:nary>
            </m:den>
          </m:f>
        </m:oMath>
      </m:oMathPara>
    </w:p>
    <w:p w14:paraId="6B994F97" w14:textId="67F23C0C" w:rsidR="00C026F1" w:rsidRDefault="00AE5A81" w:rsidP="00AE5A81">
      <w:pPr>
        <w:widowControl w:val="0"/>
        <w:autoSpaceDE w:val="0"/>
        <w:autoSpaceDN w:val="0"/>
        <w:adjustRightInd w:val="0"/>
        <w:spacing w:before="120" w:line="226" w:lineRule="auto"/>
        <w:jc w:val="both"/>
        <w:rPr>
          <w:spacing w:val="5"/>
          <w:kern w:val="1"/>
        </w:rPr>
      </w:pPr>
      <w:r w:rsidRPr="00AE5A81">
        <w:rPr>
          <w:spacing w:val="5"/>
          <w:kern w:val="1"/>
        </w:rPr>
        <w:t>Well is known that it is of little efficiency to compute the Mean Squared Error (MSE) for the classification problem, since there might be relatively less information for the update step. Therefore,</w:t>
      </w:r>
      <w:r w:rsidR="00937292">
        <w:rPr>
          <w:spacing w:val="5"/>
          <w:kern w:val="1"/>
        </w:rPr>
        <w:t xml:space="preserve"> c</w:t>
      </w:r>
      <w:r w:rsidRPr="00AE5A81">
        <w:rPr>
          <w:spacing w:val="5"/>
          <w:kern w:val="1"/>
        </w:rPr>
        <w:t>ross</w:t>
      </w:r>
      <w:r w:rsidR="00937292">
        <w:rPr>
          <w:spacing w:val="5"/>
          <w:kern w:val="1"/>
        </w:rPr>
        <w:t>-e</w:t>
      </w:r>
      <w:r w:rsidRPr="00AE5A81">
        <w:rPr>
          <w:spacing w:val="5"/>
          <w:kern w:val="1"/>
        </w:rPr>
        <w:t>ntropy</w:t>
      </w:r>
      <w:r w:rsidR="00937292">
        <w:rPr>
          <w:spacing w:val="5"/>
          <w:kern w:val="1"/>
        </w:rPr>
        <w:t xml:space="preserve"> loss</w:t>
      </w:r>
      <w:r w:rsidRPr="00AE5A81">
        <w:rPr>
          <w:spacing w:val="5"/>
          <w:kern w:val="1"/>
        </w:rPr>
        <w:t xml:space="preserve"> is regarded as better loss function in the </w:t>
      </w:r>
      <w:r w:rsidR="00937292">
        <w:rPr>
          <w:spacing w:val="5"/>
          <w:kern w:val="1"/>
        </w:rPr>
        <w:t>multiclass</w:t>
      </w:r>
      <w:r w:rsidRPr="00AE5A81">
        <w:rPr>
          <w:spacing w:val="5"/>
          <w:kern w:val="1"/>
        </w:rPr>
        <w:t xml:space="preserve"> classification problem. </w:t>
      </w:r>
      <w:r w:rsidR="00937292">
        <w:rPr>
          <w:spacing w:val="5"/>
          <w:kern w:val="1"/>
        </w:rPr>
        <w:t xml:space="preserve">Please see </w:t>
      </w:r>
      <w:r w:rsidRPr="00AE5A81">
        <w:rPr>
          <w:spacing w:val="5"/>
          <w:kern w:val="1"/>
        </w:rPr>
        <w:t xml:space="preserve">the formal definition of the </w:t>
      </w:r>
      <w:r w:rsidR="00937292">
        <w:rPr>
          <w:spacing w:val="5"/>
          <w:kern w:val="1"/>
        </w:rPr>
        <w:t>cross-entropy below</w:t>
      </w:r>
      <w:r w:rsidRPr="00AE5A81">
        <w:rPr>
          <w:spacing w:val="5"/>
          <w:kern w:val="1"/>
        </w:rPr>
        <w:t xml:space="preserve">: </w:t>
      </w:r>
    </w:p>
    <w:p w14:paraId="5869AF31" w14:textId="1B2C521C" w:rsidR="00C026F1" w:rsidRDefault="00C026F1" w:rsidP="00AE5A81">
      <w:pPr>
        <w:widowControl w:val="0"/>
        <w:autoSpaceDE w:val="0"/>
        <w:autoSpaceDN w:val="0"/>
        <w:adjustRightInd w:val="0"/>
        <w:spacing w:before="120" w:line="226" w:lineRule="auto"/>
        <w:jc w:val="both"/>
        <w:rPr>
          <w:spacing w:val="5"/>
          <w:kern w:val="1"/>
        </w:rPr>
      </w:pPr>
      <m:oMathPara>
        <m:oMath>
          <m:r>
            <w:rPr>
              <w:rFonts w:ascii="Cambria Math" w:hAnsi="Cambria Math"/>
              <w:spacing w:val="5"/>
              <w:kern w:val="1"/>
            </w:rPr>
            <m:t>E</m:t>
          </m:r>
          <m:d>
            <m:dPr>
              <m:ctrlPr>
                <w:rPr>
                  <w:rFonts w:ascii="Cambria Math" w:hAnsi="Cambria Math"/>
                  <w:i/>
                  <w:spacing w:val="5"/>
                  <w:kern w:val="1"/>
                </w:rPr>
              </m:ctrlPr>
            </m:dPr>
            <m:e>
              <m:r>
                <w:rPr>
                  <w:rFonts w:ascii="Cambria Math" w:hAnsi="Cambria Math"/>
                  <w:spacing w:val="5"/>
                  <w:kern w:val="1"/>
                </w:rPr>
                <m:t>w</m:t>
              </m:r>
            </m:e>
          </m:d>
          <m:r>
            <w:rPr>
              <w:rFonts w:ascii="Cambria Math" w:hAnsi="Cambria Math"/>
              <w:spacing w:val="5"/>
              <w:kern w:val="1"/>
            </w:rPr>
            <m:t>=-</m:t>
          </m:r>
          <m:f>
            <m:fPr>
              <m:ctrlPr>
                <w:rPr>
                  <w:rFonts w:ascii="Cambria Math" w:hAnsi="Cambria Math"/>
                  <w:i/>
                  <w:spacing w:val="5"/>
                  <w:kern w:val="1"/>
                </w:rPr>
              </m:ctrlPr>
            </m:fPr>
            <m:num>
              <m:r>
                <w:rPr>
                  <w:rFonts w:ascii="Cambria Math" w:hAnsi="Cambria Math"/>
                  <w:spacing w:val="5"/>
                  <w:kern w:val="1"/>
                </w:rPr>
                <m:t>1</m:t>
              </m:r>
            </m:num>
            <m:den>
              <m:r>
                <w:rPr>
                  <w:rFonts w:ascii="Cambria Math" w:hAnsi="Cambria Math"/>
                  <w:spacing w:val="5"/>
                  <w:kern w:val="1"/>
                </w:rPr>
                <m:t>N</m:t>
              </m:r>
            </m:den>
          </m:f>
          <m:nary>
            <m:naryPr>
              <m:chr m:val="∑"/>
              <m:limLoc m:val="undOvr"/>
              <m:ctrlPr>
                <w:rPr>
                  <w:rFonts w:ascii="Cambria Math" w:hAnsi="Cambria Math"/>
                  <w:i/>
                  <w:spacing w:val="5"/>
                  <w:kern w:val="1"/>
                </w:rPr>
              </m:ctrlPr>
            </m:naryPr>
            <m:sub>
              <m:r>
                <w:rPr>
                  <w:rFonts w:ascii="Cambria Math" w:hAnsi="Cambria Math"/>
                  <w:spacing w:val="5"/>
                  <w:kern w:val="1"/>
                </w:rPr>
                <m:t>n=1</m:t>
              </m:r>
            </m:sub>
            <m:sup>
              <m:r>
                <w:rPr>
                  <w:rFonts w:ascii="Cambria Math" w:hAnsi="Cambria Math"/>
                  <w:spacing w:val="5"/>
                  <w:kern w:val="1"/>
                </w:rPr>
                <m:t>N</m:t>
              </m:r>
            </m:sup>
            <m:e>
              <m:nary>
                <m:naryPr>
                  <m:chr m:val="∑"/>
                  <m:limLoc m:val="undOvr"/>
                  <m:ctrlPr>
                    <w:rPr>
                      <w:rFonts w:ascii="Cambria Math" w:hAnsi="Cambria Math"/>
                      <w:i/>
                      <w:spacing w:val="5"/>
                      <w:kern w:val="1"/>
                    </w:rPr>
                  </m:ctrlPr>
                </m:naryPr>
                <m:sub>
                  <m:r>
                    <w:rPr>
                      <w:rFonts w:ascii="Cambria Math" w:hAnsi="Cambria Math"/>
                      <w:spacing w:val="5"/>
                      <w:kern w:val="1"/>
                    </w:rPr>
                    <m:t>i=1</m:t>
                  </m:r>
                </m:sub>
                <m:sup>
                  <m:r>
                    <w:rPr>
                      <w:rFonts w:ascii="Cambria Math" w:hAnsi="Cambria Math"/>
                      <w:spacing w:val="5"/>
                      <w:kern w:val="1"/>
                    </w:rPr>
                    <m:t>m</m:t>
                  </m:r>
                </m:sup>
                <m:e>
                  <m:func>
                    <m:funcPr>
                      <m:ctrlPr>
                        <w:rPr>
                          <w:rFonts w:ascii="Cambria Math" w:hAnsi="Cambria Math"/>
                          <w:i/>
                          <w:spacing w:val="5"/>
                          <w:kern w:val="1"/>
                        </w:rPr>
                      </m:ctrlPr>
                    </m:funcPr>
                    <m:fName>
                      <m:sSubSup>
                        <m:sSubSupPr>
                          <m:ctrlPr>
                            <w:rPr>
                              <w:rFonts w:ascii="Cambria Math" w:hAnsi="Cambria Math"/>
                              <w:spacing w:val="5"/>
                              <w:kern w:val="1"/>
                            </w:rPr>
                          </m:ctrlPr>
                        </m:sSubSupPr>
                        <m:e>
                          <m:r>
                            <w:rPr>
                              <w:rFonts w:ascii="Cambria Math" w:hAnsi="Cambria Math"/>
                              <w:spacing w:val="5"/>
                              <w:kern w:val="1"/>
                            </w:rPr>
                            <m:t>t</m:t>
                          </m:r>
                        </m:e>
                        <m:sub>
                          <m:r>
                            <w:rPr>
                              <w:rFonts w:ascii="Cambria Math" w:hAnsi="Cambria Math"/>
                              <w:spacing w:val="5"/>
                              <w:kern w:val="1"/>
                            </w:rPr>
                            <m:t>i</m:t>
                          </m:r>
                        </m:sub>
                        <m:sup>
                          <m:r>
                            <w:rPr>
                              <w:rFonts w:ascii="Cambria Math" w:hAnsi="Cambria Math"/>
                              <w:spacing w:val="5"/>
                              <w:kern w:val="1"/>
                            </w:rPr>
                            <m:t>n</m:t>
                          </m:r>
                        </m:sup>
                      </m:sSubSup>
                      <m:r>
                        <m:rPr>
                          <m:sty m:val="p"/>
                        </m:rPr>
                        <w:rPr>
                          <w:rFonts w:ascii="Cambria Math" w:hAnsi="Cambria Math"/>
                          <w:spacing w:val="5"/>
                          <w:kern w:val="1"/>
                        </w:rPr>
                        <m:t>ln</m:t>
                      </m:r>
                    </m:fName>
                    <m:e>
                      <m:d>
                        <m:dPr>
                          <m:ctrlPr>
                            <w:rPr>
                              <w:rFonts w:ascii="Cambria Math" w:hAnsi="Cambria Math"/>
                              <w:i/>
                              <w:spacing w:val="5"/>
                              <w:kern w:val="1"/>
                            </w:rPr>
                          </m:ctrlPr>
                        </m:dPr>
                        <m:e>
                          <m:sSubSup>
                            <m:sSubSupPr>
                              <m:ctrlPr>
                                <w:rPr>
                                  <w:rFonts w:ascii="Cambria Math" w:hAnsi="Cambria Math"/>
                                  <w:i/>
                                  <w:spacing w:val="5"/>
                                  <w:kern w:val="1"/>
                                </w:rPr>
                              </m:ctrlPr>
                            </m:sSubSupPr>
                            <m:e>
                              <m:r>
                                <w:rPr>
                                  <w:rFonts w:ascii="Cambria Math" w:hAnsi="Cambria Math"/>
                                  <w:spacing w:val="5"/>
                                  <w:kern w:val="1"/>
                                </w:rPr>
                                <m:t>y</m:t>
                              </m:r>
                            </m:e>
                            <m:sub>
                              <m:r>
                                <w:rPr>
                                  <w:rFonts w:ascii="Cambria Math" w:hAnsi="Cambria Math"/>
                                  <w:spacing w:val="5"/>
                                  <w:kern w:val="1"/>
                                </w:rPr>
                                <m:t>i</m:t>
                              </m:r>
                            </m:sub>
                            <m:sup>
                              <m:r>
                                <w:rPr>
                                  <w:rFonts w:ascii="Cambria Math" w:hAnsi="Cambria Math"/>
                                  <w:spacing w:val="5"/>
                                  <w:kern w:val="1"/>
                                </w:rPr>
                                <m:t>n</m:t>
                              </m:r>
                            </m:sup>
                          </m:sSubSup>
                        </m:e>
                      </m:d>
                    </m:e>
                  </m:func>
                </m:e>
              </m:nary>
            </m:e>
          </m:nary>
        </m:oMath>
      </m:oMathPara>
    </w:p>
    <w:p w14:paraId="09F5E66F" w14:textId="77777777" w:rsidR="00C026F1" w:rsidRPr="0096484C" w:rsidRDefault="00C026F1" w:rsidP="0096484C">
      <w:pPr>
        <w:widowControl w:val="0"/>
        <w:autoSpaceDE w:val="0"/>
        <w:autoSpaceDN w:val="0"/>
        <w:adjustRightInd w:val="0"/>
        <w:spacing w:before="120" w:line="226" w:lineRule="auto"/>
        <w:jc w:val="both"/>
        <w:rPr>
          <w:spacing w:val="5"/>
          <w:kern w:val="1"/>
        </w:rPr>
      </w:pPr>
    </w:p>
    <w:p w14:paraId="32949B8A" w14:textId="5E11D17E" w:rsidR="00AA192C" w:rsidRDefault="00C05973" w:rsidP="00C05973">
      <w:pPr>
        <w:widowControl w:val="0"/>
        <w:autoSpaceDE w:val="0"/>
        <w:autoSpaceDN w:val="0"/>
        <w:adjustRightInd w:val="0"/>
        <w:rPr>
          <w:b/>
          <w:bCs/>
          <w:spacing w:val="24"/>
          <w:kern w:val="1"/>
        </w:rPr>
      </w:pPr>
      <w:r>
        <w:rPr>
          <w:b/>
          <w:bCs/>
          <w:spacing w:val="24"/>
          <w:kern w:val="1"/>
        </w:rPr>
        <w:t xml:space="preserve">2.1 </w:t>
      </w:r>
      <w:r>
        <w:rPr>
          <w:b/>
          <w:bCs/>
          <w:spacing w:val="24"/>
          <w:kern w:val="1"/>
        </w:rPr>
        <w:tab/>
      </w:r>
      <w:r w:rsidR="00793F17">
        <w:rPr>
          <w:b/>
          <w:bCs/>
          <w:spacing w:val="24"/>
          <w:kern w:val="1"/>
        </w:rPr>
        <w:t>Gradient Computation</w:t>
      </w:r>
      <w:r w:rsidR="00FC11C6">
        <w:rPr>
          <w:b/>
          <w:bCs/>
          <w:spacing w:val="24"/>
          <w:kern w:val="1"/>
        </w:rPr>
        <w:t xml:space="preserve"> (</w:t>
      </w:r>
      <w:r w:rsidR="00937292">
        <w:rPr>
          <w:b/>
          <w:bCs/>
          <w:spacing w:val="24"/>
          <w:kern w:val="1"/>
        </w:rPr>
        <w:t>3</w:t>
      </w:r>
      <w:r w:rsidR="00FC11C6">
        <w:rPr>
          <w:b/>
          <w:bCs/>
          <w:spacing w:val="24"/>
          <w:kern w:val="1"/>
        </w:rPr>
        <w:t>b)</w:t>
      </w:r>
    </w:p>
    <w:p w14:paraId="6EC77255" w14:textId="25AF646E" w:rsidR="00167C94" w:rsidRDefault="00167C94" w:rsidP="00C05973">
      <w:pPr>
        <w:widowControl w:val="0"/>
        <w:autoSpaceDE w:val="0"/>
        <w:autoSpaceDN w:val="0"/>
        <w:adjustRightInd w:val="0"/>
        <w:spacing w:before="120" w:line="226" w:lineRule="auto"/>
        <w:jc w:val="both"/>
        <w:rPr>
          <w:spacing w:val="5"/>
          <w:kern w:val="1"/>
        </w:rPr>
      </w:pPr>
      <w:r>
        <w:rPr>
          <w:spacing w:val="5"/>
          <w:kern w:val="1"/>
        </w:rPr>
        <w:t>In this section, we chose some weights in the neural network and computed their slope using the following formula</w:t>
      </w:r>
      <w:r w:rsidR="00ED1F9D">
        <w:rPr>
          <w:spacing w:val="5"/>
          <w:kern w:val="1"/>
        </w:rPr>
        <w:t>:</w:t>
      </w:r>
    </w:p>
    <w:p w14:paraId="23428522" w14:textId="1B8BC61F" w:rsidR="00167C94" w:rsidRDefault="00167C94" w:rsidP="00C05973">
      <w:pPr>
        <w:widowControl w:val="0"/>
        <w:autoSpaceDE w:val="0"/>
        <w:autoSpaceDN w:val="0"/>
        <w:adjustRightInd w:val="0"/>
        <w:spacing w:before="120" w:line="226" w:lineRule="auto"/>
        <w:jc w:val="both"/>
        <w:rPr>
          <w:spacing w:val="5"/>
          <w:kern w:val="1"/>
        </w:rPr>
      </w:pPr>
      <m:oMathPara>
        <m:oMath>
          <m:f>
            <m:fPr>
              <m:ctrlPr>
                <w:rPr>
                  <w:rFonts w:ascii="Cambria Math" w:hAnsi="Cambria Math"/>
                  <w:i/>
                  <w:spacing w:val="5"/>
                  <w:kern w:val="1"/>
                </w:rPr>
              </m:ctrlPr>
            </m:fPr>
            <m:num>
              <m:r>
                <w:rPr>
                  <w:rFonts w:ascii="Cambria Math" w:hAnsi="Cambria Math"/>
                  <w:spacing w:val="5"/>
                  <w:kern w:val="1"/>
                </w:rPr>
                <m:t>∂</m:t>
              </m:r>
              <m:r>
                <w:rPr>
                  <w:rFonts w:ascii="Cambria Math" w:hAnsi="Cambria Math"/>
                  <w:spacing w:val="5"/>
                  <w:kern w:val="1"/>
                </w:rPr>
                <m:t>E(w)</m:t>
              </m:r>
            </m:num>
            <m:den>
              <m:r>
                <w:rPr>
                  <w:rFonts w:ascii="Cambria Math" w:hAnsi="Cambria Math"/>
                  <w:spacing w:val="5"/>
                  <w:kern w:val="1"/>
                </w:rPr>
                <m:t>∂</m:t>
              </m:r>
              <m:r>
                <w:rPr>
                  <w:rFonts w:ascii="Cambria Math" w:hAnsi="Cambria Math"/>
                  <w:spacing w:val="5"/>
                  <w:kern w:val="1"/>
                </w:rPr>
                <m:t>w</m:t>
              </m:r>
            </m:den>
          </m:f>
          <m:r>
            <w:rPr>
              <w:rFonts w:ascii="Cambria Math" w:hAnsi="Cambria Math"/>
              <w:spacing w:val="5"/>
              <w:kern w:val="1"/>
            </w:rPr>
            <m:t>≈</m:t>
          </m:r>
          <m:f>
            <m:fPr>
              <m:ctrlPr>
                <w:rPr>
                  <w:rFonts w:ascii="Cambria Math" w:hAnsi="Cambria Math"/>
                  <w:i/>
                  <w:spacing w:val="5"/>
                  <w:kern w:val="1"/>
                </w:rPr>
              </m:ctrlPr>
            </m:fPr>
            <m:num>
              <m:r>
                <w:rPr>
                  <w:rFonts w:ascii="Cambria Math" w:hAnsi="Cambria Math"/>
                  <w:spacing w:val="5"/>
                  <w:kern w:val="1"/>
                </w:rPr>
                <m:t>E</m:t>
              </m:r>
              <m:d>
                <m:dPr>
                  <m:ctrlPr>
                    <w:rPr>
                      <w:rFonts w:ascii="Cambria Math" w:hAnsi="Cambria Math"/>
                      <w:i/>
                      <w:spacing w:val="5"/>
                      <w:kern w:val="1"/>
                    </w:rPr>
                  </m:ctrlPr>
                </m:dPr>
                <m:e>
                  <m:r>
                    <w:rPr>
                      <w:rFonts w:ascii="Cambria Math" w:hAnsi="Cambria Math"/>
                      <w:spacing w:val="5"/>
                      <w:kern w:val="1"/>
                    </w:rPr>
                    <m:t>w+ϵ</m:t>
                  </m:r>
                </m:e>
              </m:d>
              <m:r>
                <w:rPr>
                  <w:rFonts w:ascii="Cambria Math" w:hAnsi="Cambria Math"/>
                  <w:spacing w:val="5"/>
                  <w:kern w:val="1"/>
                </w:rPr>
                <m:t>-E(w-ϵ)</m:t>
              </m:r>
            </m:num>
            <m:den>
              <m:r>
                <w:rPr>
                  <w:rFonts w:ascii="Cambria Math" w:hAnsi="Cambria Math"/>
                  <w:spacing w:val="5"/>
                  <w:kern w:val="1"/>
                </w:rPr>
                <m:t>2ϵ</m:t>
              </m:r>
            </m:den>
          </m:f>
        </m:oMath>
      </m:oMathPara>
    </w:p>
    <w:p w14:paraId="40CB421E" w14:textId="3A608273" w:rsidR="00167C94" w:rsidRDefault="00ED1F9D" w:rsidP="00C05973">
      <w:pPr>
        <w:widowControl w:val="0"/>
        <w:autoSpaceDE w:val="0"/>
        <w:autoSpaceDN w:val="0"/>
        <w:adjustRightInd w:val="0"/>
        <w:spacing w:before="120" w:line="226" w:lineRule="auto"/>
        <w:jc w:val="both"/>
        <w:rPr>
          <w:spacing w:val="5"/>
          <w:kern w:val="1"/>
        </w:rPr>
      </w:pPr>
      <w:r>
        <w:rPr>
          <w:spacing w:val="5"/>
          <w:kern w:val="1"/>
        </w:rPr>
        <w:t>We</w:t>
      </w:r>
      <w:r w:rsidR="00167C94" w:rsidRPr="00167C94">
        <w:rPr>
          <w:spacing w:val="5"/>
          <w:kern w:val="1"/>
        </w:rPr>
        <w:t xml:space="preserve"> selected</w:t>
      </w:r>
      <w:r>
        <w:rPr>
          <w:spacing w:val="5"/>
          <w:kern w:val="1"/>
        </w:rPr>
        <w:t xml:space="preserve"> some</w:t>
      </w:r>
      <w:r w:rsidR="00167C94" w:rsidRPr="00167C94">
        <w:rPr>
          <w:spacing w:val="5"/>
          <w:kern w:val="1"/>
        </w:rPr>
        <w:t xml:space="preserve"> weight</w:t>
      </w:r>
      <w:r>
        <w:rPr>
          <w:spacing w:val="5"/>
          <w:kern w:val="1"/>
        </w:rPr>
        <w:t>s</w:t>
      </w:r>
      <w:r w:rsidR="00167C94" w:rsidRPr="00167C94">
        <w:rPr>
          <w:spacing w:val="5"/>
          <w:kern w:val="1"/>
        </w:rPr>
        <w:t xml:space="preserve"> w, </w:t>
      </w:r>
      <w:r>
        <w:rPr>
          <w:spacing w:val="5"/>
          <w:kern w:val="1"/>
        </w:rPr>
        <w:t>then</w:t>
      </w:r>
      <w:r w:rsidR="00167C94" w:rsidRPr="00167C94">
        <w:rPr>
          <w:spacing w:val="5"/>
          <w:kern w:val="1"/>
        </w:rPr>
        <w:t xml:space="preserve"> increment the</w:t>
      </w:r>
      <w:r>
        <w:rPr>
          <w:spacing w:val="5"/>
          <w:kern w:val="1"/>
        </w:rPr>
        <w:t>se</w:t>
      </w:r>
      <w:r w:rsidR="00167C94" w:rsidRPr="00167C94">
        <w:rPr>
          <w:spacing w:val="5"/>
          <w:kern w:val="1"/>
        </w:rPr>
        <w:t xml:space="preserve"> weight</w:t>
      </w:r>
      <w:r>
        <w:rPr>
          <w:spacing w:val="5"/>
          <w:kern w:val="1"/>
        </w:rPr>
        <w:t>s</w:t>
      </w:r>
      <w:r w:rsidR="00167C94" w:rsidRPr="00167C94">
        <w:rPr>
          <w:spacing w:val="5"/>
          <w:kern w:val="1"/>
        </w:rPr>
        <w:t xml:space="preserve"> by </w:t>
      </w:r>
      <m:oMath>
        <m:r>
          <w:rPr>
            <w:rFonts w:ascii="Cambria Math" w:hAnsi="Cambria Math"/>
            <w:spacing w:val="5"/>
            <w:kern w:val="1"/>
          </w:rPr>
          <m:t>ϵ</m:t>
        </m:r>
      </m:oMath>
      <w:r>
        <w:rPr>
          <w:rFonts w:hint="eastAsia"/>
          <w:spacing w:val="5"/>
          <w:kern w:val="1"/>
        </w:rPr>
        <w:t xml:space="preserve"> </w:t>
      </w:r>
      <w:r>
        <w:rPr>
          <w:spacing w:val="5"/>
          <w:kern w:val="1"/>
        </w:rPr>
        <w:t>and conduct a forward pass. We</w:t>
      </w:r>
      <w:r w:rsidR="00167C94" w:rsidRPr="00167C94">
        <w:rPr>
          <w:spacing w:val="5"/>
          <w:kern w:val="1"/>
        </w:rPr>
        <w:t xml:space="preserve"> compute the loss</w:t>
      </w:r>
      <w:r>
        <w:rPr>
          <w:spacing w:val="5"/>
          <w:kern w:val="1"/>
        </w:rPr>
        <w:t xml:space="preserve">es and with the above equation, the gradients were </w:t>
      </w:r>
      <w:r w:rsidR="00167C94" w:rsidRPr="00167C94">
        <w:rPr>
          <w:rFonts w:hint="eastAsia"/>
          <w:spacing w:val="5"/>
          <w:kern w:val="1"/>
        </w:rPr>
        <w:t xml:space="preserve">obtained. </w:t>
      </w:r>
      <w:r>
        <w:rPr>
          <w:spacing w:val="5"/>
          <w:kern w:val="1"/>
        </w:rPr>
        <w:t>The corresponding values are listed below</w:t>
      </w:r>
      <w:bookmarkStart w:id="0" w:name="_GoBack"/>
      <w:bookmarkEnd w:id="0"/>
      <w:r w:rsidR="00167C94" w:rsidRPr="00167C94">
        <w:rPr>
          <w:rFonts w:hint="eastAsia"/>
          <w:spacing w:val="5"/>
          <w:kern w:val="1"/>
        </w:rPr>
        <w:t>.</w:t>
      </w:r>
    </w:p>
    <w:p w14:paraId="3D7DFF14" w14:textId="77777777" w:rsidR="00ED1F9D" w:rsidRDefault="00ED1F9D" w:rsidP="00C05973">
      <w:pPr>
        <w:widowControl w:val="0"/>
        <w:autoSpaceDE w:val="0"/>
        <w:autoSpaceDN w:val="0"/>
        <w:adjustRightInd w:val="0"/>
        <w:spacing w:before="120" w:line="226" w:lineRule="auto"/>
        <w:jc w:val="both"/>
        <w:rPr>
          <w:spacing w:val="5"/>
          <w:kern w:val="1"/>
        </w:rPr>
      </w:pPr>
    </w:p>
    <w:tbl>
      <w:tblPr>
        <w:tblW w:w="0" w:type="dxa"/>
        <w:tblCellMar>
          <w:left w:w="0" w:type="dxa"/>
          <w:right w:w="0" w:type="dxa"/>
        </w:tblCellMar>
        <w:tblLook w:val="04A0" w:firstRow="1" w:lastRow="0" w:firstColumn="1" w:lastColumn="0" w:noHBand="0" w:noVBand="1"/>
      </w:tblPr>
      <w:tblGrid>
        <w:gridCol w:w="1443"/>
        <w:gridCol w:w="661"/>
        <w:gridCol w:w="661"/>
        <w:gridCol w:w="661"/>
        <w:gridCol w:w="661"/>
        <w:gridCol w:w="661"/>
        <w:gridCol w:w="661"/>
        <w:gridCol w:w="661"/>
        <w:gridCol w:w="618"/>
        <w:gridCol w:w="661"/>
        <w:gridCol w:w="661"/>
      </w:tblGrid>
      <w:tr w:rsidR="00ED1F9D" w:rsidRPr="00ED1F9D" w14:paraId="512317BB" w14:textId="77777777" w:rsidTr="00ED1F9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926BD0" w14:textId="77777777" w:rsidR="00ED1F9D" w:rsidRPr="00ED1F9D" w:rsidRDefault="00ED1F9D" w:rsidP="00ED1F9D">
            <w:pPr>
              <w:rPr>
                <w:rFonts w:ascii="宋体" w:hAnsi="宋体" w:cs="宋体"/>
                <w:sz w:val="13"/>
                <w:szCs w:val="13"/>
                <w:lang w:eastAsia="zh-C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3EC694" w14:textId="77777777" w:rsidR="00ED1F9D" w:rsidRPr="00ED1F9D" w:rsidRDefault="00ED1F9D" w:rsidP="00ED1F9D">
            <w:pPr>
              <w:rPr>
                <w:rFonts w:ascii="Arial" w:hAnsi="Arial" w:cs="Arial"/>
                <w:sz w:val="13"/>
                <w:szCs w:val="13"/>
                <w:lang w:eastAsia="zh-CN"/>
              </w:rPr>
            </w:pPr>
            <w:r w:rsidRPr="00ED1F9D">
              <w:rPr>
                <w:rFonts w:ascii="Arial" w:hAnsi="Arial" w:cs="Arial"/>
                <w:sz w:val="13"/>
                <w:szCs w:val="13"/>
                <w:lang w:eastAsia="zh-CN"/>
              </w:rPr>
              <w:t>Class 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550890" w14:textId="77777777" w:rsidR="00ED1F9D" w:rsidRPr="00ED1F9D" w:rsidRDefault="00ED1F9D" w:rsidP="00ED1F9D">
            <w:pPr>
              <w:rPr>
                <w:rFonts w:ascii="Arial" w:hAnsi="Arial" w:cs="Arial"/>
                <w:sz w:val="13"/>
                <w:szCs w:val="13"/>
                <w:lang w:eastAsia="zh-CN"/>
              </w:rPr>
            </w:pPr>
            <w:r w:rsidRPr="00ED1F9D">
              <w:rPr>
                <w:rFonts w:ascii="Arial" w:hAnsi="Arial" w:cs="Arial"/>
                <w:sz w:val="13"/>
                <w:szCs w:val="13"/>
                <w:lang w:eastAsia="zh-CN"/>
              </w:rPr>
              <w:t>Class 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364C43" w14:textId="77777777" w:rsidR="00ED1F9D" w:rsidRPr="00ED1F9D" w:rsidRDefault="00ED1F9D" w:rsidP="00ED1F9D">
            <w:pPr>
              <w:rPr>
                <w:rFonts w:ascii="Arial" w:hAnsi="Arial" w:cs="Arial"/>
                <w:sz w:val="13"/>
                <w:szCs w:val="13"/>
                <w:lang w:eastAsia="zh-CN"/>
              </w:rPr>
            </w:pPr>
            <w:r w:rsidRPr="00ED1F9D">
              <w:rPr>
                <w:rFonts w:ascii="Arial" w:hAnsi="Arial" w:cs="Arial"/>
                <w:sz w:val="13"/>
                <w:szCs w:val="13"/>
                <w:lang w:eastAsia="zh-CN"/>
              </w:rPr>
              <w:t>Class 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1878EA" w14:textId="77777777" w:rsidR="00ED1F9D" w:rsidRPr="00ED1F9D" w:rsidRDefault="00ED1F9D" w:rsidP="00ED1F9D">
            <w:pPr>
              <w:rPr>
                <w:rFonts w:ascii="Arial" w:hAnsi="Arial" w:cs="Arial"/>
                <w:sz w:val="13"/>
                <w:szCs w:val="13"/>
                <w:lang w:eastAsia="zh-CN"/>
              </w:rPr>
            </w:pPr>
            <w:r w:rsidRPr="00ED1F9D">
              <w:rPr>
                <w:rFonts w:ascii="Arial" w:hAnsi="Arial" w:cs="Arial"/>
                <w:sz w:val="13"/>
                <w:szCs w:val="13"/>
                <w:lang w:eastAsia="zh-CN"/>
              </w:rPr>
              <w:t>Class 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E362EE" w14:textId="77777777" w:rsidR="00ED1F9D" w:rsidRPr="00ED1F9D" w:rsidRDefault="00ED1F9D" w:rsidP="00ED1F9D">
            <w:pPr>
              <w:rPr>
                <w:rFonts w:ascii="Arial" w:hAnsi="Arial" w:cs="Arial"/>
                <w:sz w:val="13"/>
                <w:szCs w:val="13"/>
                <w:lang w:eastAsia="zh-CN"/>
              </w:rPr>
            </w:pPr>
            <w:r w:rsidRPr="00ED1F9D">
              <w:rPr>
                <w:rFonts w:ascii="Arial" w:hAnsi="Arial" w:cs="Arial"/>
                <w:sz w:val="13"/>
                <w:szCs w:val="13"/>
                <w:lang w:eastAsia="zh-CN"/>
              </w:rPr>
              <w:t>Class 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570798" w14:textId="77777777" w:rsidR="00ED1F9D" w:rsidRPr="00ED1F9D" w:rsidRDefault="00ED1F9D" w:rsidP="00ED1F9D">
            <w:pPr>
              <w:rPr>
                <w:rFonts w:ascii="Arial" w:hAnsi="Arial" w:cs="Arial"/>
                <w:sz w:val="13"/>
                <w:szCs w:val="13"/>
                <w:lang w:eastAsia="zh-CN"/>
              </w:rPr>
            </w:pPr>
            <w:r w:rsidRPr="00ED1F9D">
              <w:rPr>
                <w:rFonts w:ascii="Arial" w:hAnsi="Arial" w:cs="Arial"/>
                <w:sz w:val="13"/>
                <w:szCs w:val="13"/>
                <w:lang w:eastAsia="zh-CN"/>
              </w:rPr>
              <w:t>Class 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CB48D4" w14:textId="77777777" w:rsidR="00ED1F9D" w:rsidRPr="00ED1F9D" w:rsidRDefault="00ED1F9D" w:rsidP="00ED1F9D">
            <w:pPr>
              <w:rPr>
                <w:rFonts w:ascii="Arial" w:hAnsi="Arial" w:cs="Arial"/>
                <w:sz w:val="13"/>
                <w:szCs w:val="13"/>
                <w:lang w:eastAsia="zh-CN"/>
              </w:rPr>
            </w:pPr>
            <w:r w:rsidRPr="00ED1F9D">
              <w:rPr>
                <w:rFonts w:ascii="Arial" w:hAnsi="Arial" w:cs="Arial"/>
                <w:sz w:val="13"/>
                <w:szCs w:val="13"/>
                <w:lang w:eastAsia="zh-CN"/>
              </w:rPr>
              <w:t>Class 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B5DB89" w14:textId="77777777" w:rsidR="00ED1F9D" w:rsidRPr="00ED1F9D" w:rsidRDefault="00ED1F9D" w:rsidP="00ED1F9D">
            <w:pPr>
              <w:rPr>
                <w:rFonts w:ascii="Arial" w:hAnsi="Arial" w:cs="Arial"/>
                <w:sz w:val="13"/>
                <w:szCs w:val="13"/>
                <w:lang w:eastAsia="zh-CN"/>
              </w:rPr>
            </w:pPr>
            <w:r w:rsidRPr="00ED1F9D">
              <w:rPr>
                <w:rFonts w:ascii="Arial" w:hAnsi="Arial" w:cs="Arial"/>
                <w:sz w:val="13"/>
                <w:szCs w:val="13"/>
                <w:lang w:eastAsia="zh-CN"/>
              </w:rPr>
              <w:t>Class 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B3ED9D" w14:textId="77777777" w:rsidR="00ED1F9D" w:rsidRPr="00ED1F9D" w:rsidRDefault="00ED1F9D" w:rsidP="00ED1F9D">
            <w:pPr>
              <w:rPr>
                <w:rFonts w:ascii="Arial" w:hAnsi="Arial" w:cs="Arial"/>
                <w:sz w:val="13"/>
                <w:szCs w:val="13"/>
                <w:lang w:eastAsia="zh-CN"/>
              </w:rPr>
            </w:pPr>
            <w:r w:rsidRPr="00ED1F9D">
              <w:rPr>
                <w:rFonts w:ascii="Arial" w:hAnsi="Arial" w:cs="Arial"/>
                <w:sz w:val="13"/>
                <w:szCs w:val="13"/>
                <w:lang w:eastAsia="zh-CN"/>
              </w:rPr>
              <w:t>Class 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AF6784" w14:textId="77777777" w:rsidR="00ED1F9D" w:rsidRPr="00ED1F9D" w:rsidRDefault="00ED1F9D" w:rsidP="00ED1F9D">
            <w:pPr>
              <w:rPr>
                <w:rFonts w:ascii="Arial" w:hAnsi="Arial" w:cs="Arial"/>
                <w:sz w:val="13"/>
                <w:szCs w:val="13"/>
                <w:lang w:eastAsia="zh-CN"/>
              </w:rPr>
            </w:pPr>
            <w:r w:rsidRPr="00ED1F9D">
              <w:rPr>
                <w:rFonts w:ascii="Arial" w:hAnsi="Arial" w:cs="Arial"/>
                <w:sz w:val="13"/>
                <w:szCs w:val="13"/>
                <w:lang w:eastAsia="zh-CN"/>
              </w:rPr>
              <w:t>Class 10</w:t>
            </w:r>
          </w:p>
        </w:tc>
      </w:tr>
      <w:tr w:rsidR="00ED1F9D" w:rsidRPr="00ED1F9D" w14:paraId="699BC2ED" w14:textId="77777777" w:rsidTr="00ED1F9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524689" w14:textId="77777777" w:rsidR="00ED1F9D" w:rsidRPr="00ED1F9D" w:rsidRDefault="00ED1F9D" w:rsidP="00ED1F9D">
            <w:pPr>
              <w:rPr>
                <w:rFonts w:ascii="Arial" w:hAnsi="Arial" w:cs="Arial"/>
                <w:sz w:val="13"/>
                <w:szCs w:val="13"/>
                <w:lang w:eastAsia="zh-CN"/>
              </w:rPr>
            </w:pPr>
            <w:r w:rsidRPr="00ED1F9D">
              <w:rPr>
                <w:rFonts w:ascii="Arial" w:hAnsi="Arial" w:cs="Arial"/>
                <w:sz w:val="13"/>
                <w:szCs w:val="13"/>
                <w:lang w:eastAsia="zh-CN"/>
              </w:rPr>
              <w:t>Output Layer Weight Gradient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68DB4C" w14:textId="77777777" w:rsidR="00ED1F9D" w:rsidRPr="00ED1F9D" w:rsidRDefault="00ED1F9D" w:rsidP="00ED1F9D">
            <w:pPr>
              <w:jc w:val="right"/>
              <w:rPr>
                <w:rFonts w:ascii="Arial" w:hAnsi="Arial" w:cs="Arial"/>
                <w:color w:val="000000"/>
                <w:sz w:val="13"/>
                <w:szCs w:val="13"/>
                <w:lang w:eastAsia="zh-CN"/>
              </w:rPr>
            </w:pPr>
            <w:r w:rsidRPr="00ED1F9D">
              <w:rPr>
                <w:rFonts w:ascii="Arial" w:hAnsi="Arial" w:cs="Arial"/>
                <w:color w:val="000000"/>
                <w:sz w:val="13"/>
                <w:szCs w:val="13"/>
                <w:lang w:eastAsia="zh-CN"/>
              </w:rPr>
              <w:t>1.37E-08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B1D12B" w14:textId="77777777" w:rsidR="00ED1F9D" w:rsidRPr="00ED1F9D" w:rsidRDefault="00ED1F9D" w:rsidP="00ED1F9D">
            <w:pPr>
              <w:jc w:val="right"/>
              <w:rPr>
                <w:rFonts w:ascii="Arial" w:hAnsi="Arial" w:cs="Arial"/>
                <w:color w:val="000000"/>
                <w:sz w:val="13"/>
                <w:szCs w:val="13"/>
                <w:lang w:eastAsia="zh-CN"/>
              </w:rPr>
            </w:pPr>
            <w:r w:rsidRPr="00ED1F9D">
              <w:rPr>
                <w:rFonts w:ascii="Arial" w:hAnsi="Arial" w:cs="Arial"/>
                <w:color w:val="000000"/>
                <w:sz w:val="13"/>
                <w:szCs w:val="13"/>
                <w:lang w:eastAsia="zh-CN"/>
              </w:rPr>
              <w:t>-1.94E-09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B2414D" w14:textId="77777777" w:rsidR="00ED1F9D" w:rsidRPr="00ED1F9D" w:rsidRDefault="00ED1F9D" w:rsidP="00ED1F9D">
            <w:pPr>
              <w:jc w:val="right"/>
              <w:rPr>
                <w:rFonts w:ascii="Arial" w:hAnsi="Arial" w:cs="Arial"/>
                <w:color w:val="000000"/>
                <w:sz w:val="13"/>
                <w:szCs w:val="13"/>
                <w:lang w:eastAsia="zh-CN"/>
              </w:rPr>
            </w:pPr>
            <w:r w:rsidRPr="00ED1F9D">
              <w:rPr>
                <w:rFonts w:ascii="Arial" w:hAnsi="Arial" w:cs="Arial"/>
                <w:color w:val="000000"/>
                <w:sz w:val="13"/>
                <w:szCs w:val="13"/>
                <w:lang w:eastAsia="zh-CN"/>
              </w:rPr>
              <w:t>3.92E-08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800947" w14:textId="77777777" w:rsidR="00ED1F9D" w:rsidRPr="00ED1F9D" w:rsidRDefault="00ED1F9D" w:rsidP="00ED1F9D">
            <w:pPr>
              <w:jc w:val="right"/>
              <w:rPr>
                <w:rFonts w:ascii="Arial" w:hAnsi="Arial" w:cs="Arial"/>
                <w:color w:val="000000"/>
                <w:sz w:val="13"/>
                <w:szCs w:val="13"/>
                <w:lang w:eastAsia="zh-CN"/>
              </w:rPr>
            </w:pPr>
            <w:r w:rsidRPr="00ED1F9D">
              <w:rPr>
                <w:rFonts w:ascii="Arial" w:hAnsi="Arial" w:cs="Arial"/>
                <w:color w:val="000000"/>
                <w:sz w:val="13"/>
                <w:szCs w:val="13"/>
                <w:lang w:eastAsia="zh-CN"/>
              </w:rPr>
              <w:t>-1.01E-07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F0CE9F" w14:textId="77777777" w:rsidR="00ED1F9D" w:rsidRPr="00ED1F9D" w:rsidRDefault="00ED1F9D" w:rsidP="00ED1F9D">
            <w:pPr>
              <w:jc w:val="right"/>
              <w:rPr>
                <w:rFonts w:ascii="Arial" w:hAnsi="Arial" w:cs="Arial"/>
                <w:color w:val="000000"/>
                <w:sz w:val="13"/>
                <w:szCs w:val="13"/>
                <w:lang w:eastAsia="zh-CN"/>
              </w:rPr>
            </w:pPr>
            <w:r w:rsidRPr="00ED1F9D">
              <w:rPr>
                <w:rFonts w:ascii="Arial" w:hAnsi="Arial" w:cs="Arial"/>
                <w:color w:val="000000"/>
                <w:sz w:val="13"/>
                <w:szCs w:val="13"/>
                <w:lang w:eastAsia="zh-CN"/>
              </w:rPr>
              <w:t>-2.82E-09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337DD6" w14:textId="77777777" w:rsidR="00ED1F9D" w:rsidRPr="00ED1F9D" w:rsidRDefault="00ED1F9D" w:rsidP="00ED1F9D">
            <w:pPr>
              <w:jc w:val="right"/>
              <w:rPr>
                <w:rFonts w:ascii="Arial" w:hAnsi="Arial" w:cs="Arial"/>
                <w:color w:val="000000"/>
                <w:sz w:val="13"/>
                <w:szCs w:val="13"/>
                <w:lang w:eastAsia="zh-CN"/>
              </w:rPr>
            </w:pPr>
            <w:r w:rsidRPr="00ED1F9D">
              <w:rPr>
                <w:rFonts w:ascii="Arial" w:hAnsi="Arial" w:cs="Arial"/>
                <w:color w:val="000000"/>
                <w:sz w:val="13"/>
                <w:szCs w:val="13"/>
                <w:lang w:eastAsia="zh-CN"/>
              </w:rPr>
              <w:t>-8.18E-12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6F2693" w14:textId="77777777" w:rsidR="00ED1F9D" w:rsidRPr="00ED1F9D" w:rsidRDefault="00ED1F9D" w:rsidP="00ED1F9D">
            <w:pPr>
              <w:jc w:val="right"/>
              <w:rPr>
                <w:rFonts w:ascii="Arial" w:hAnsi="Arial" w:cs="Arial"/>
                <w:color w:val="000000"/>
                <w:sz w:val="13"/>
                <w:szCs w:val="13"/>
                <w:lang w:eastAsia="zh-CN"/>
              </w:rPr>
            </w:pPr>
            <w:r w:rsidRPr="00ED1F9D">
              <w:rPr>
                <w:rFonts w:ascii="Arial" w:hAnsi="Arial" w:cs="Arial"/>
                <w:color w:val="000000"/>
                <w:sz w:val="13"/>
                <w:szCs w:val="13"/>
                <w:lang w:eastAsia="zh-CN"/>
              </w:rPr>
              <w:t>-1.03E-07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27B934" w14:textId="77777777" w:rsidR="00ED1F9D" w:rsidRPr="00ED1F9D" w:rsidRDefault="00ED1F9D" w:rsidP="00ED1F9D">
            <w:pPr>
              <w:jc w:val="right"/>
              <w:rPr>
                <w:rFonts w:ascii="Arial" w:hAnsi="Arial" w:cs="Arial"/>
                <w:color w:val="000000"/>
                <w:sz w:val="13"/>
                <w:szCs w:val="13"/>
                <w:lang w:eastAsia="zh-CN"/>
              </w:rPr>
            </w:pPr>
            <w:r w:rsidRPr="00ED1F9D">
              <w:rPr>
                <w:rFonts w:ascii="Arial" w:hAnsi="Arial" w:cs="Arial"/>
                <w:color w:val="000000"/>
                <w:sz w:val="13"/>
                <w:szCs w:val="13"/>
                <w:lang w:eastAsia="zh-CN"/>
              </w:rPr>
              <w:t>3.41E-13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F8FDFE" w14:textId="77777777" w:rsidR="00ED1F9D" w:rsidRPr="00ED1F9D" w:rsidRDefault="00ED1F9D" w:rsidP="00ED1F9D">
            <w:pPr>
              <w:jc w:val="right"/>
              <w:rPr>
                <w:rFonts w:ascii="Arial" w:hAnsi="Arial" w:cs="Arial"/>
                <w:color w:val="000000"/>
                <w:sz w:val="13"/>
                <w:szCs w:val="13"/>
                <w:lang w:eastAsia="zh-CN"/>
              </w:rPr>
            </w:pPr>
            <w:r w:rsidRPr="00ED1F9D">
              <w:rPr>
                <w:rFonts w:ascii="Arial" w:hAnsi="Arial" w:cs="Arial"/>
                <w:color w:val="000000"/>
                <w:sz w:val="13"/>
                <w:szCs w:val="13"/>
                <w:lang w:eastAsia="zh-CN"/>
              </w:rPr>
              <w:t>7.61E-08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34EE03" w14:textId="77777777" w:rsidR="00ED1F9D" w:rsidRPr="00ED1F9D" w:rsidRDefault="00ED1F9D" w:rsidP="00ED1F9D">
            <w:pPr>
              <w:jc w:val="right"/>
              <w:rPr>
                <w:rFonts w:ascii="Arial" w:hAnsi="Arial" w:cs="Arial"/>
                <w:color w:val="000000"/>
                <w:sz w:val="13"/>
                <w:szCs w:val="13"/>
                <w:lang w:eastAsia="zh-CN"/>
              </w:rPr>
            </w:pPr>
            <w:r w:rsidRPr="00ED1F9D">
              <w:rPr>
                <w:rFonts w:ascii="Arial" w:hAnsi="Arial" w:cs="Arial"/>
                <w:color w:val="000000"/>
                <w:sz w:val="13"/>
                <w:szCs w:val="13"/>
                <w:lang w:eastAsia="zh-CN"/>
              </w:rPr>
              <w:t>-1.44E-10</w:t>
            </w:r>
          </w:p>
        </w:tc>
      </w:tr>
      <w:tr w:rsidR="00ED1F9D" w:rsidRPr="00ED1F9D" w14:paraId="61C9B62C" w14:textId="77777777" w:rsidTr="00ED1F9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91F623" w14:textId="77777777" w:rsidR="00ED1F9D" w:rsidRPr="00ED1F9D" w:rsidRDefault="00ED1F9D" w:rsidP="00ED1F9D">
            <w:pPr>
              <w:rPr>
                <w:rFonts w:ascii="Arial" w:hAnsi="Arial" w:cs="Arial"/>
                <w:sz w:val="13"/>
                <w:szCs w:val="13"/>
                <w:lang w:eastAsia="zh-CN"/>
              </w:rPr>
            </w:pPr>
            <w:r w:rsidRPr="00ED1F9D">
              <w:rPr>
                <w:rFonts w:ascii="Arial" w:hAnsi="Arial" w:cs="Arial"/>
                <w:sz w:val="13"/>
                <w:szCs w:val="13"/>
                <w:lang w:eastAsia="zh-CN"/>
              </w:rPr>
              <w:t>Hidden Layer Weight Gradient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9C4FBD" w14:textId="77777777" w:rsidR="00ED1F9D" w:rsidRPr="00ED1F9D" w:rsidRDefault="00ED1F9D" w:rsidP="00ED1F9D">
            <w:pPr>
              <w:jc w:val="right"/>
              <w:rPr>
                <w:rFonts w:ascii="Arial" w:hAnsi="Arial" w:cs="Arial"/>
                <w:color w:val="000000"/>
                <w:sz w:val="13"/>
                <w:szCs w:val="13"/>
                <w:lang w:eastAsia="zh-CN"/>
              </w:rPr>
            </w:pPr>
            <w:r w:rsidRPr="00ED1F9D">
              <w:rPr>
                <w:rFonts w:ascii="Arial" w:hAnsi="Arial" w:cs="Arial"/>
                <w:color w:val="000000"/>
                <w:sz w:val="13"/>
                <w:szCs w:val="13"/>
                <w:lang w:eastAsia="zh-CN"/>
              </w:rPr>
              <w:t>-1.20E-11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ABFA3F" w14:textId="77777777" w:rsidR="00ED1F9D" w:rsidRPr="00ED1F9D" w:rsidRDefault="00ED1F9D" w:rsidP="00ED1F9D">
            <w:pPr>
              <w:jc w:val="right"/>
              <w:rPr>
                <w:rFonts w:ascii="Arial" w:hAnsi="Arial" w:cs="Arial"/>
                <w:color w:val="000000"/>
                <w:sz w:val="13"/>
                <w:szCs w:val="13"/>
                <w:lang w:eastAsia="zh-CN"/>
              </w:rPr>
            </w:pPr>
            <w:r w:rsidRPr="00ED1F9D">
              <w:rPr>
                <w:rFonts w:ascii="Arial" w:hAnsi="Arial" w:cs="Arial"/>
                <w:color w:val="000000"/>
                <w:sz w:val="13"/>
                <w:szCs w:val="13"/>
                <w:lang w:eastAsia="zh-CN"/>
              </w:rPr>
              <w:t>1.39E-15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AC3501" w14:textId="77777777" w:rsidR="00ED1F9D" w:rsidRPr="00ED1F9D" w:rsidRDefault="00ED1F9D" w:rsidP="00ED1F9D">
            <w:pPr>
              <w:jc w:val="right"/>
              <w:rPr>
                <w:rFonts w:ascii="Arial" w:hAnsi="Arial" w:cs="Arial"/>
                <w:color w:val="000000"/>
                <w:sz w:val="13"/>
                <w:szCs w:val="13"/>
                <w:lang w:eastAsia="zh-CN"/>
              </w:rPr>
            </w:pPr>
            <w:r w:rsidRPr="00ED1F9D">
              <w:rPr>
                <w:rFonts w:ascii="Arial" w:hAnsi="Arial" w:cs="Arial"/>
                <w:color w:val="000000"/>
                <w:sz w:val="13"/>
                <w:szCs w:val="13"/>
                <w:lang w:eastAsia="zh-CN"/>
              </w:rPr>
              <w:t>-1.41E-07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7A3356" w14:textId="77777777" w:rsidR="00ED1F9D" w:rsidRPr="00ED1F9D" w:rsidRDefault="00ED1F9D" w:rsidP="00ED1F9D">
            <w:pPr>
              <w:jc w:val="right"/>
              <w:rPr>
                <w:rFonts w:ascii="Arial" w:hAnsi="Arial" w:cs="Arial"/>
                <w:color w:val="000000"/>
                <w:sz w:val="13"/>
                <w:szCs w:val="13"/>
                <w:lang w:eastAsia="zh-CN"/>
              </w:rPr>
            </w:pPr>
            <w:r w:rsidRPr="00ED1F9D">
              <w:rPr>
                <w:rFonts w:ascii="Arial" w:hAnsi="Arial" w:cs="Arial"/>
                <w:color w:val="000000"/>
                <w:sz w:val="13"/>
                <w:szCs w:val="13"/>
                <w:lang w:eastAsia="zh-CN"/>
              </w:rPr>
              <w:t>8.96E-16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10717C" w14:textId="77777777" w:rsidR="00ED1F9D" w:rsidRPr="00ED1F9D" w:rsidRDefault="00ED1F9D" w:rsidP="00ED1F9D">
            <w:pPr>
              <w:jc w:val="right"/>
              <w:rPr>
                <w:rFonts w:ascii="Arial" w:hAnsi="Arial" w:cs="Arial"/>
                <w:color w:val="000000"/>
                <w:sz w:val="13"/>
                <w:szCs w:val="13"/>
                <w:lang w:eastAsia="zh-CN"/>
              </w:rPr>
            </w:pPr>
            <w:r w:rsidRPr="00ED1F9D">
              <w:rPr>
                <w:rFonts w:ascii="Arial" w:hAnsi="Arial" w:cs="Arial"/>
                <w:color w:val="000000"/>
                <w:sz w:val="13"/>
                <w:szCs w:val="13"/>
                <w:lang w:eastAsia="zh-CN"/>
              </w:rPr>
              <w:t>1.07E-14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DE9D02" w14:textId="77777777" w:rsidR="00ED1F9D" w:rsidRPr="00ED1F9D" w:rsidRDefault="00ED1F9D" w:rsidP="00ED1F9D">
            <w:pPr>
              <w:jc w:val="right"/>
              <w:rPr>
                <w:rFonts w:ascii="Arial" w:hAnsi="Arial" w:cs="Arial"/>
                <w:color w:val="000000"/>
                <w:sz w:val="13"/>
                <w:szCs w:val="13"/>
                <w:lang w:eastAsia="zh-CN"/>
              </w:rPr>
            </w:pPr>
            <w:r w:rsidRPr="00ED1F9D">
              <w:rPr>
                <w:rFonts w:ascii="Arial" w:hAnsi="Arial" w:cs="Arial"/>
                <w:color w:val="000000"/>
                <w:sz w:val="13"/>
                <w:szCs w:val="13"/>
                <w:lang w:eastAsia="zh-CN"/>
              </w:rPr>
              <w:t>-7.44E-08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3A0C0C" w14:textId="77777777" w:rsidR="00ED1F9D" w:rsidRPr="00ED1F9D" w:rsidRDefault="00ED1F9D" w:rsidP="00ED1F9D">
            <w:pPr>
              <w:jc w:val="right"/>
              <w:rPr>
                <w:rFonts w:ascii="Arial" w:hAnsi="Arial" w:cs="Arial"/>
                <w:color w:val="000000"/>
                <w:sz w:val="13"/>
                <w:szCs w:val="13"/>
                <w:lang w:eastAsia="zh-CN"/>
              </w:rPr>
            </w:pPr>
            <w:r w:rsidRPr="00ED1F9D">
              <w:rPr>
                <w:rFonts w:ascii="Arial" w:hAnsi="Arial" w:cs="Arial"/>
                <w:color w:val="000000"/>
                <w:sz w:val="13"/>
                <w:szCs w:val="13"/>
                <w:lang w:eastAsia="zh-CN"/>
              </w:rPr>
              <w:t>1.42E-15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ED1CA6" w14:textId="77777777" w:rsidR="00ED1F9D" w:rsidRPr="00ED1F9D" w:rsidRDefault="00ED1F9D" w:rsidP="00ED1F9D">
            <w:pPr>
              <w:jc w:val="right"/>
              <w:rPr>
                <w:rFonts w:ascii="Arial" w:hAnsi="Arial" w:cs="Arial"/>
                <w:color w:val="000000"/>
                <w:sz w:val="13"/>
                <w:szCs w:val="13"/>
                <w:lang w:eastAsia="zh-CN"/>
              </w:rPr>
            </w:pPr>
            <w:r w:rsidRPr="00ED1F9D">
              <w:rPr>
                <w:rFonts w:ascii="Arial" w:hAnsi="Arial" w:cs="Arial"/>
                <w:color w:val="000000"/>
                <w:sz w:val="13"/>
                <w:szCs w:val="13"/>
                <w:lang w:eastAsia="zh-CN"/>
              </w:rPr>
              <w:t>5.78E-14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70E28C" w14:textId="77777777" w:rsidR="00ED1F9D" w:rsidRPr="00ED1F9D" w:rsidRDefault="00ED1F9D" w:rsidP="00ED1F9D">
            <w:pPr>
              <w:jc w:val="right"/>
              <w:rPr>
                <w:rFonts w:ascii="Arial" w:hAnsi="Arial" w:cs="Arial"/>
                <w:color w:val="000000"/>
                <w:sz w:val="13"/>
                <w:szCs w:val="13"/>
                <w:lang w:eastAsia="zh-CN"/>
              </w:rPr>
            </w:pPr>
            <w:r w:rsidRPr="00ED1F9D">
              <w:rPr>
                <w:rFonts w:ascii="Arial" w:hAnsi="Arial" w:cs="Arial"/>
                <w:color w:val="000000"/>
                <w:sz w:val="13"/>
                <w:szCs w:val="13"/>
                <w:lang w:eastAsia="zh-CN"/>
              </w:rPr>
              <w:t>-3.26E-15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AFF151" w14:textId="77777777" w:rsidR="00ED1F9D" w:rsidRPr="00ED1F9D" w:rsidRDefault="00ED1F9D" w:rsidP="00ED1F9D">
            <w:pPr>
              <w:jc w:val="right"/>
              <w:rPr>
                <w:rFonts w:ascii="Arial" w:hAnsi="Arial" w:cs="Arial"/>
                <w:color w:val="000000"/>
                <w:sz w:val="13"/>
                <w:szCs w:val="13"/>
                <w:lang w:eastAsia="zh-CN"/>
              </w:rPr>
            </w:pPr>
            <w:r w:rsidRPr="00ED1F9D">
              <w:rPr>
                <w:rFonts w:ascii="Arial" w:hAnsi="Arial" w:cs="Arial"/>
                <w:color w:val="000000"/>
                <w:sz w:val="13"/>
                <w:szCs w:val="13"/>
                <w:lang w:eastAsia="zh-CN"/>
              </w:rPr>
              <w:t>4.88E-09</w:t>
            </w:r>
          </w:p>
        </w:tc>
      </w:tr>
      <w:tr w:rsidR="00ED1F9D" w:rsidRPr="00ED1F9D" w14:paraId="23AC1149" w14:textId="77777777" w:rsidTr="00ED1F9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5E98AB" w14:textId="77777777" w:rsidR="00ED1F9D" w:rsidRPr="00ED1F9D" w:rsidRDefault="00ED1F9D" w:rsidP="00ED1F9D">
            <w:pPr>
              <w:rPr>
                <w:rFonts w:ascii="Arial" w:hAnsi="Arial" w:cs="Arial"/>
                <w:sz w:val="13"/>
                <w:szCs w:val="13"/>
                <w:lang w:eastAsia="zh-CN"/>
              </w:rPr>
            </w:pPr>
            <w:r w:rsidRPr="00ED1F9D">
              <w:rPr>
                <w:rFonts w:ascii="Arial" w:hAnsi="Arial" w:cs="Arial"/>
                <w:sz w:val="13"/>
                <w:szCs w:val="13"/>
                <w:lang w:eastAsia="zh-CN"/>
              </w:rPr>
              <w:t>Input Layer Weight Gradient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139410" w14:textId="77777777" w:rsidR="00ED1F9D" w:rsidRPr="00ED1F9D" w:rsidRDefault="00ED1F9D" w:rsidP="00ED1F9D">
            <w:pPr>
              <w:jc w:val="right"/>
              <w:rPr>
                <w:rFonts w:ascii="Arial" w:hAnsi="Arial" w:cs="Arial"/>
                <w:sz w:val="13"/>
                <w:szCs w:val="13"/>
                <w:lang w:eastAsia="zh-CN"/>
              </w:rPr>
            </w:pPr>
            <w:r w:rsidRPr="00ED1F9D">
              <w:rPr>
                <w:rFonts w:ascii="Arial" w:hAnsi="Arial" w:cs="Arial"/>
                <w:sz w:val="13"/>
                <w:szCs w:val="13"/>
                <w:lang w:eastAsia="zh-CN"/>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240FA4" w14:textId="77777777" w:rsidR="00ED1F9D" w:rsidRPr="00ED1F9D" w:rsidRDefault="00ED1F9D" w:rsidP="00ED1F9D">
            <w:pPr>
              <w:jc w:val="right"/>
              <w:rPr>
                <w:rFonts w:ascii="Arial" w:hAnsi="Arial" w:cs="Arial"/>
                <w:sz w:val="13"/>
                <w:szCs w:val="13"/>
                <w:lang w:eastAsia="zh-CN"/>
              </w:rPr>
            </w:pPr>
            <w:r w:rsidRPr="00ED1F9D">
              <w:rPr>
                <w:rFonts w:ascii="Arial" w:hAnsi="Arial" w:cs="Arial"/>
                <w:sz w:val="13"/>
                <w:szCs w:val="13"/>
                <w:lang w:eastAsia="zh-CN"/>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78DAA7" w14:textId="77777777" w:rsidR="00ED1F9D" w:rsidRPr="00ED1F9D" w:rsidRDefault="00ED1F9D" w:rsidP="00ED1F9D">
            <w:pPr>
              <w:jc w:val="right"/>
              <w:rPr>
                <w:rFonts w:ascii="Arial" w:hAnsi="Arial" w:cs="Arial"/>
                <w:sz w:val="13"/>
                <w:szCs w:val="13"/>
                <w:lang w:eastAsia="zh-CN"/>
              </w:rPr>
            </w:pPr>
            <w:r w:rsidRPr="00ED1F9D">
              <w:rPr>
                <w:rFonts w:ascii="Arial" w:hAnsi="Arial" w:cs="Arial"/>
                <w:sz w:val="13"/>
                <w:szCs w:val="13"/>
                <w:lang w:eastAsia="zh-CN"/>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68E480" w14:textId="77777777" w:rsidR="00ED1F9D" w:rsidRPr="00ED1F9D" w:rsidRDefault="00ED1F9D" w:rsidP="00ED1F9D">
            <w:pPr>
              <w:jc w:val="right"/>
              <w:rPr>
                <w:rFonts w:ascii="Arial" w:hAnsi="Arial" w:cs="Arial"/>
                <w:sz w:val="13"/>
                <w:szCs w:val="13"/>
                <w:lang w:eastAsia="zh-CN"/>
              </w:rPr>
            </w:pPr>
            <w:r w:rsidRPr="00ED1F9D">
              <w:rPr>
                <w:rFonts w:ascii="Arial" w:hAnsi="Arial" w:cs="Arial"/>
                <w:sz w:val="13"/>
                <w:szCs w:val="13"/>
                <w:lang w:eastAsia="zh-CN"/>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12E64F" w14:textId="77777777" w:rsidR="00ED1F9D" w:rsidRPr="00ED1F9D" w:rsidRDefault="00ED1F9D" w:rsidP="00ED1F9D">
            <w:pPr>
              <w:jc w:val="right"/>
              <w:rPr>
                <w:rFonts w:ascii="Arial" w:hAnsi="Arial" w:cs="Arial"/>
                <w:sz w:val="13"/>
                <w:szCs w:val="13"/>
                <w:lang w:eastAsia="zh-CN"/>
              </w:rPr>
            </w:pPr>
            <w:r w:rsidRPr="00ED1F9D">
              <w:rPr>
                <w:rFonts w:ascii="Arial" w:hAnsi="Arial" w:cs="Arial"/>
                <w:sz w:val="13"/>
                <w:szCs w:val="13"/>
                <w:lang w:eastAsia="zh-CN"/>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1A1613" w14:textId="77777777" w:rsidR="00ED1F9D" w:rsidRPr="00ED1F9D" w:rsidRDefault="00ED1F9D" w:rsidP="00ED1F9D">
            <w:pPr>
              <w:jc w:val="right"/>
              <w:rPr>
                <w:rFonts w:ascii="Arial" w:hAnsi="Arial" w:cs="Arial"/>
                <w:sz w:val="13"/>
                <w:szCs w:val="13"/>
                <w:lang w:eastAsia="zh-CN"/>
              </w:rPr>
            </w:pPr>
            <w:r w:rsidRPr="00ED1F9D">
              <w:rPr>
                <w:rFonts w:ascii="Arial" w:hAnsi="Arial" w:cs="Arial"/>
                <w:sz w:val="13"/>
                <w:szCs w:val="13"/>
                <w:lang w:eastAsia="zh-CN"/>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CDCBA4" w14:textId="77777777" w:rsidR="00ED1F9D" w:rsidRPr="00ED1F9D" w:rsidRDefault="00ED1F9D" w:rsidP="00ED1F9D">
            <w:pPr>
              <w:jc w:val="right"/>
              <w:rPr>
                <w:rFonts w:ascii="Arial" w:hAnsi="Arial" w:cs="Arial"/>
                <w:sz w:val="13"/>
                <w:szCs w:val="13"/>
                <w:lang w:eastAsia="zh-CN"/>
              </w:rPr>
            </w:pPr>
            <w:r w:rsidRPr="00ED1F9D">
              <w:rPr>
                <w:rFonts w:ascii="Arial" w:hAnsi="Arial" w:cs="Arial"/>
                <w:sz w:val="13"/>
                <w:szCs w:val="13"/>
                <w:lang w:eastAsia="zh-CN"/>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0A2C45" w14:textId="77777777" w:rsidR="00ED1F9D" w:rsidRPr="00ED1F9D" w:rsidRDefault="00ED1F9D" w:rsidP="00ED1F9D">
            <w:pPr>
              <w:jc w:val="right"/>
              <w:rPr>
                <w:rFonts w:ascii="Arial" w:hAnsi="Arial" w:cs="Arial"/>
                <w:sz w:val="13"/>
                <w:szCs w:val="13"/>
                <w:lang w:eastAsia="zh-CN"/>
              </w:rPr>
            </w:pPr>
            <w:r w:rsidRPr="00ED1F9D">
              <w:rPr>
                <w:rFonts w:ascii="Arial" w:hAnsi="Arial" w:cs="Arial"/>
                <w:sz w:val="13"/>
                <w:szCs w:val="13"/>
                <w:lang w:eastAsia="zh-CN"/>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5116CD" w14:textId="77777777" w:rsidR="00ED1F9D" w:rsidRPr="00ED1F9D" w:rsidRDefault="00ED1F9D" w:rsidP="00ED1F9D">
            <w:pPr>
              <w:jc w:val="right"/>
              <w:rPr>
                <w:rFonts w:ascii="Arial" w:hAnsi="Arial" w:cs="Arial"/>
                <w:sz w:val="13"/>
                <w:szCs w:val="13"/>
                <w:lang w:eastAsia="zh-CN"/>
              </w:rPr>
            </w:pPr>
            <w:r w:rsidRPr="00ED1F9D">
              <w:rPr>
                <w:rFonts w:ascii="Arial" w:hAnsi="Arial" w:cs="Arial"/>
                <w:sz w:val="13"/>
                <w:szCs w:val="13"/>
                <w:lang w:eastAsia="zh-CN"/>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E4981A" w14:textId="77777777" w:rsidR="00ED1F9D" w:rsidRPr="00ED1F9D" w:rsidRDefault="00ED1F9D" w:rsidP="00ED1F9D">
            <w:pPr>
              <w:jc w:val="right"/>
              <w:rPr>
                <w:rFonts w:ascii="Arial" w:hAnsi="Arial" w:cs="Arial"/>
                <w:sz w:val="13"/>
                <w:szCs w:val="13"/>
                <w:lang w:eastAsia="zh-CN"/>
              </w:rPr>
            </w:pPr>
            <w:r w:rsidRPr="00ED1F9D">
              <w:rPr>
                <w:rFonts w:ascii="Arial" w:hAnsi="Arial" w:cs="Arial"/>
                <w:sz w:val="13"/>
                <w:szCs w:val="13"/>
                <w:lang w:eastAsia="zh-CN"/>
              </w:rPr>
              <w:t>0</w:t>
            </w:r>
          </w:p>
        </w:tc>
      </w:tr>
      <w:tr w:rsidR="00ED1F9D" w:rsidRPr="00ED1F9D" w14:paraId="28C4CBA4" w14:textId="77777777" w:rsidTr="00ED1F9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1FF078" w14:textId="77777777" w:rsidR="00ED1F9D" w:rsidRPr="00ED1F9D" w:rsidRDefault="00ED1F9D" w:rsidP="00ED1F9D">
            <w:pPr>
              <w:rPr>
                <w:rFonts w:ascii="Arial" w:hAnsi="Arial" w:cs="Arial"/>
                <w:sz w:val="13"/>
                <w:szCs w:val="13"/>
                <w:lang w:eastAsia="zh-CN"/>
              </w:rPr>
            </w:pPr>
            <w:r w:rsidRPr="00ED1F9D">
              <w:rPr>
                <w:rFonts w:ascii="Arial" w:hAnsi="Arial" w:cs="Arial"/>
                <w:sz w:val="13"/>
                <w:szCs w:val="13"/>
                <w:lang w:eastAsia="zh-CN"/>
              </w:rPr>
              <w:t>Output Layer Bias Gradient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58E1FE" w14:textId="77777777" w:rsidR="00ED1F9D" w:rsidRPr="00ED1F9D" w:rsidRDefault="00ED1F9D" w:rsidP="00ED1F9D">
            <w:pPr>
              <w:jc w:val="right"/>
              <w:rPr>
                <w:rFonts w:ascii="Arial" w:hAnsi="Arial" w:cs="Arial"/>
                <w:color w:val="000000"/>
                <w:sz w:val="13"/>
                <w:szCs w:val="13"/>
                <w:lang w:eastAsia="zh-CN"/>
              </w:rPr>
            </w:pPr>
            <w:r w:rsidRPr="00ED1F9D">
              <w:rPr>
                <w:rFonts w:ascii="Arial" w:hAnsi="Arial" w:cs="Arial"/>
                <w:color w:val="000000"/>
                <w:sz w:val="13"/>
                <w:szCs w:val="13"/>
                <w:lang w:eastAsia="zh-CN"/>
              </w:rPr>
              <w:t>8.50E-08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E2A22A" w14:textId="77777777" w:rsidR="00ED1F9D" w:rsidRPr="00ED1F9D" w:rsidRDefault="00ED1F9D" w:rsidP="00ED1F9D">
            <w:pPr>
              <w:jc w:val="right"/>
              <w:rPr>
                <w:rFonts w:ascii="Arial" w:hAnsi="Arial" w:cs="Arial"/>
                <w:color w:val="000000"/>
                <w:sz w:val="13"/>
                <w:szCs w:val="13"/>
                <w:lang w:eastAsia="zh-CN"/>
              </w:rPr>
            </w:pPr>
            <w:r w:rsidRPr="00ED1F9D">
              <w:rPr>
                <w:rFonts w:ascii="Arial" w:hAnsi="Arial" w:cs="Arial"/>
                <w:color w:val="000000"/>
                <w:sz w:val="13"/>
                <w:szCs w:val="13"/>
                <w:lang w:eastAsia="zh-CN"/>
              </w:rPr>
              <w:t>2.37E-09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741DBE" w14:textId="77777777" w:rsidR="00ED1F9D" w:rsidRPr="00ED1F9D" w:rsidRDefault="00ED1F9D" w:rsidP="00ED1F9D">
            <w:pPr>
              <w:jc w:val="right"/>
              <w:rPr>
                <w:rFonts w:ascii="Arial" w:hAnsi="Arial" w:cs="Arial"/>
                <w:color w:val="000000"/>
                <w:sz w:val="13"/>
                <w:szCs w:val="13"/>
                <w:lang w:eastAsia="zh-CN"/>
              </w:rPr>
            </w:pPr>
            <w:r w:rsidRPr="00ED1F9D">
              <w:rPr>
                <w:rFonts w:ascii="Arial" w:hAnsi="Arial" w:cs="Arial"/>
                <w:color w:val="000000"/>
                <w:sz w:val="13"/>
                <w:szCs w:val="13"/>
                <w:lang w:eastAsia="zh-CN"/>
              </w:rPr>
              <w:t>1.52E-07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A5DEDB" w14:textId="77777777" w:rsidR="00ED1F9D" w:rsidRPr="00ED1F9D" w:rsidRDefault="00ED1F9D" w:rsidP="00ED1F9D">
            <w:pPr>
              <w:jc w:val="right"/>
              <w:rPr>
                <w:rFonts w:ascii="Arial" w:hAnsi="Arial" w:cs="Arial"/>
                <w:color w:val="000000"/>
                <w:sz w:val="13"/>
                <w:szCs w:val="13"/>
                <w:lang w:eastAsia="zh-CN"/>
              </w:rPr>
            </w:pPr>
            <w:r w:rsidRPr="00ED1F9D">
              <w:rPr>
                <w:rFonts w:ascii="Arial" w:hAnsi="Arial" w:cs="Arial"/>
                <w:color w:val="000000"/>
                <w:sz w:val="13"/>
                <w:szCs w:val="13"/>
                <w:lang w:eastAsia="zh-CN"/>
              </w:rPr>
              <w:t>1.40E-07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6379C8" w14:textId="77777777" w:rsidR="00ED1F9D" w:rsidRPr="00ED1F9D" w:rsidRDefault="00ED1F9D" w:rsidP="00ED1F9D">
            <w:pPr>
              <w:jc w:val="right"/>
              <w:rPr>
                <w:rFonts w:ascii="Arial" w:hAnsi="Arial" w:cs="Arial"/>
                <w:color w:val="000000"/>
                <w:sz w:val="13"/>
                <w:szCs w:val="13"/>
                <w:lang w:eastAsia="zh-CN"/>
              </w:rPr>
            </w:pPr>
            <w:r w:rsidRPr="00ED1F9D">
              <w:rPr>
                <w:rFonts w:ascii="Arial" w:hAnsi="Arial" w:cs="Arial"/>
                <w:color w:val="000000"/>
                <w:sz w:val="13"/>
                <w:szCs w:val="13"/>
                <w:lang w:eastAsia="zh-CN"/>
              </w:rPr>
              <w:t>3.36E-08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43E22B" w14:textId="77777777" w:rsidR="00ED1F9D" w:rsidRPr="00ED1F9D" w:rsidRDefault="00ED1F9D" w:rsidP="00ED1F9D">
            <w:pPr>
              <w:jc w:val="right"/>
              <w:rPr>
                <w:rFonts w:ascii="Arial" w:hAnsi="Arial" w:cs="Arial"/>
                <w:color w:val="000000"/>
                <w:sz w:val="13"/>
                <w:szCs w:val="13"/>
                <w:lang w:eastAsia="zh-CN"/>
              </w:rPr>
            </w:pPr>
            <w:r w:rsidRPr="00ED1F9D">
              <w:rPr>
                <w:rFonts w:ascii="Arial" w:hAnsi="Arial" w:cs="Arial"/>
                <w:color w:val="000000"/>
                <w:sz w:val="13"/>
                <w:szCs w:val="13"/>
                <w:lang w:eastAsia="zh-CN"/>
              </w:rPr>
              <w:t>1.79E-08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4876D7" w14:textId="77777777" w:rsidR="00ED1F9D" w:rsidRPr="00ED1F9D" w:rsidRDefault="00ED1F9D" w:rsidP="00ED1F9D">
            <w:pPr>
              <w:jc w:val="right"/>
              <w:rPr>
                <w:rFonts w:ascii="Arial" w:hAnsi="Arial" w:cs="Arial"/>
                <w:color w:val="000000"/>
                <w:sz w:val="13"/>
                <w:szCs w:val="13"/>
                <w:lang w:eastAsia="zh-CN"/>
              </w:rPr>
            </w:pPr>
            <w:r w:rsidRPr="00ED1F9D">
              <w:rPr>
                <w:rFonts w:ascii="Arial" w:hAnsi="Arial" w:cs="Arial"/>
                <w:color w:val="000000"/>
                <w:sz w:val="13"/>
                <w:szCs w:val="13"/>
                <w:lang w:eastAsia="zh-CN"/>
              </w:rPr>
              <w:t>1.04E-07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041389" w14:textId="77777777" w:rsidR="00ED1F9D" w:rsidRPr="00ED1F9D" w:rsidRDefault="00ED1F9D" w:rsidP="00ED1F9D">
            <w:pPr>
              <w:jc w:val="right"/>
              <w:rPr>
                <w:rFonts w:ascii="Arial" w:hAnsi="Arial" w:cs="Arial"/>
                <w:color w:val="000000"/>
                <w:sz w:val="13"/>
                <w:szCs w:val="13"/>
                <w:lang w:eastAsia="zh-CN"/>
              </w:rPr>
            </w:pPr>
            <w:r w:rsidRPr="00ED1F9D">
              <w:rPr>
                <w:rFonts w:ascii="Arial" w:hAnsi="Arial" w:cs="Arial"/>
                <w:color w:val="000000"/>
                <w:sz w:val="13"/>
                <w:szCs w:val="13"/>
                <w:lang w:eastAsia="zh-CN"/>
              </w:rPr>
              <w:t>1.17E-07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6E4B29" w14:textId="77777777" w:rsidR="00ED1F9D" w:rsidRPr="00ED1F9D" w:rsidRDefault="00ED1F9D" w:rsidP="00ED1F9D">
            <w:pPr>
              <w:jc w:val="right"/>
              <w:rPr>
                <w:rFonts w:ascii="Arial" w:hAnsi="Arial" w:cs="Arial"/>
                <w:color w:val="000000"/>
                <w:sz w:val="13"/>
                <w:szCs w:val="13"/>
                <w:lang w:eastAsia="zh-CN"/>
              </w:rPr>
            </w:pPr>
            <w:r w:rsidRPr="00ED1F9D">
              <w:rPr>
                <w:rFonts w:ascii="Arial" w:hAnsi="Arial" w:cs="Arial"/>
                <w:color w:val="000000"/>
                <w:sz w:val="13"/>
                <w:szCs w:val="13"/>
                <w:lang w:eastAsia="zh-CN"/>
              </w:rPr>
              <w:t>1.56E-07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4615F2" w14:textId="77777777" w:rsidR="00ED1F9D" w:rsidRPr="00ED1F9D" w:rsidRDefault="00ED1F9D" w:rsidP="00ED1F9D">
            <w:pPr>
              <w:jc w:val="right"/>
              <w:rPr>
                <w:rFonts w:ascii="Arial" w:hAnsi="Arial" w:cs="Arial"/>
                <w:color w:val="000000"/>
                <w:sz w:val="13"/>
                <w:szCs w:val="13"/>
                <w:lang w:eastAsia="zh-CN"/>
              </w:rPr>
            </w:pPr>
            <w:r w:rsidRPr="00ED1F9D">
              <w:rPr>
                <w:rFonts w:ascii="Arial" w:hAnsi="Arial" w:cs="Arial"/>
                <w:color w:val="000000"/>
                <w:sz w:val="13"/>
                <w:szCs w:val="13"/>
                <w:lang w:eastAsia="zh-CN"/>
              </w:rPr>
              <w:t>1.49E-07</w:t>
            </w:r>
          </w:p>
        </w:tc>
      </w:tr>
      <w:tr w:rsidR="00ED1F9D" w:rsidRPr="00ED1F9D" w14:paraId="5CD18498" w14:textId="77777777" w:rsidTr="00ED1F9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C52D9E" w14:textId="77777777" w:rsidR="00ED1F9D" w:rsidRPr="00ED1F9D" w:rsidRDefault="00ED1F9D" w:rsidP="00ED1F9D">
            <w:pPr>
              <w:rPr>
                <w:rFonts w:ascii="Arial" w:hAnsi="Arial" w:cs="Arial"/>
                <w:sz w:val="13"/>
                <w:szCs w:val="13"/>
                <w:lang w:eastAsia="zh-CN"/>
              </w:rPr>
            </w:pPr>
            <w:r w:rsidRPr="00ED1F9D">
              <w:rPr>
                <w:rFonts w:ascii="Arial" w:hAnsi="Arial" w:cs="Arial"/>
                <w:sz w:val="13"/>
                <w:szCs w:val="13"/>
                <w:lang w:eastAsia="zh-CN"/>
              </w:rPr>
              <w:t>Hidden Layer Bias Gradient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73D479" w14:textId="77777777" w:rsidR="00ED1F9D" w:rsidRPr="00ED1F9D" w:rsidRDefault="00ED1F9D" w:rsidP="00ED1F9D">
            <w:pPr>
              <w:jc w:val="right"/>
              <w:rPr>
                <w:rFonts w:ascii="Arial" w:hAnsi="Arial" w:cs="Arial"/>
                <w:color w:val="000000"/>
                <w:sz w:val="13"/>
                <w:szCs w:val="13"/>
                <w:lang w:eastAsia="zh-CN"/>
              </w:rPr>
            </w:pPr>
            <w:r w:rsidRPr="00ED1F9D">
              <w:rPr>
                <w:rFonts w:ascii="Arial" w:hAnsi="Arial" w:cs="Arial"/>
                <w:color w:val="000000"/>
                <w:sz w:val="13"/>
                <w:szCs w:val="13"/>
                <w:lang w:eastAsia="zh-CN"/>
              </w:rPr>
              <w:t>8.55E-08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AB0A23" w14:textId="77777777" w:rsidR="00ED1F9D" w:rsidRPr="00ED1F9D" w:rsidRDefault="00ED1F9D" w:rsidP="00ED1F9D">
            <w:pPr>
              <w:jc w:val="right"/>
              <w:rPr>
                <w:rFonts w:ascii="Arial" w:hAnsi="Arial" w:cs="Arial"/>
                <w:color w:val="000000"/>
                <w:sz w:val="13"/>
                <w:szCs w:val="13"/>
                <w:lang w:eastAsia="zh-CN"/>
              </w:rPr>
            </w:pPr>
            <w:r w:rsidRPr="00ED1F9D">
              <w:rPr>
                <w:rFonts w:ascii="Arial" w:hAnsi="Arial" w:cs="Arial"/>
                <w:color w:val="000000"/>
                <w:sz w:val="13"/>
                <w:szCs w:val="13"/>
                <w:lang w:eastAsia="zh-CN"/>
              </w:rPr>
              <w:t>4.55E-08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B0B4EF" w14:textId="77777777" w:rsidR="00ED1F9D" w:rsidRPr="00ED1F9D" w:rsidRDefault="00ED1F9D" w:rsidP="00ED1F9D">
            <w:pPr>
              <w:jc w:val="right"/>
              <w:rPr>
                <w:rFonts w:ascii="Arial" w:hAnsi="Arial" w:cs="Arial"/>
                <w:color w:val="000000"/>
                <w:sz w:val="13"/>
                <w:szCs w:val="13"/>
                <w:lang w:eastAsia="zh-CN"/>
              </w:rPr>
            </w:pPr>
            <w:r w:rsidRPr="00ED1F9D">
              <w:rPr>
                <w:rFonts w:ascii="Arial" w:hAnsi="Arial" w:cs="Arial"/>
                <w:color w:val="000000"/>
                <w:sz w:val="13"/>
                <w:szCs w:val="13"/>
                <w:lang w:eastAsia="zh-CN"/>
              </w:rPr>
              <w:t>1.41E-07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1A14F4" w14:textId="77777777" w:rsidR="00ED1F9D" w:rsidRPr="00ED1F9D" w:rsidRDefault="00ED1F9D" w:rsidP="00ED1F9D">
            <w:pPr>
              <w:jc w:val="right"/>
              <w:rPr>
                <w:rFonts w:ascii="Arial" w:hAnsi="Arial" w:cs="Arial"/>
                <w:color w:val="000000"/>
                <w:sz w:val="13"/>
                <w:szCs w:val="13"/>
                <w:lang w:eastAsia="zh-CN"/>
              </w:rPr>
            </w:pPr>
            <w:r w:rsidRPr="00ED1F9D">
              <w:rPr>
                <w:rFonts w:ascii="Arial" w:hAnsi="Arial" w:cs="Arial"/>
                <w:color w:val="000000"/>
                <w:sz w:val="13"/>
                <w:szCs w:val="13"/>
                <w:lang w:eastAsia="zh-CN"/>
              </w:rPr>
              <w:t>3.28E-08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A2D691" w14:textId="77777777" w:rsidR="00ED1F9D" w:rsidRPr="00ED1F9D" w:rsidRDefault="00ED1F9D" w:rsidP="00ED1F9D">
            <w:pPr>
              <w:jc w:val="right"/>
              <w:rPr>
                <w:rFonts w:ascii="Arial" w:hAnsi="Arial" w:cs="Arial"/>
                <w:color w:val="000000"/>
                <w:sz w:val="13"/>
                <w:szCs w:val="13"/>
                <w:lang w:eastAsia="zh-CN"/>
              </w:rPr>
            </w:pPr>
            <w:r w:rsidRPr="00ED1F9D">
              <w:rPr>
                <w:rFonts w:ascii="Arial" w:hAnsi="Arial" w:cs="Arial"/>
                <w:color w:val="000000"/>
                <w:sz w:val="13"/>
                <w:szCs w:val="13"/>
                <w:lang w:eastAsia="zh-CN"/>
              </w:rPr>
              <w:t>1.28E-07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0E5152" w14:textId="77777777" w:rsidR="00ED1F9D" w:rsidRPr="00ED1F9D" w:rsidRDefault="00ED1F9D" w:rsidP="00ED1F9D">
            <w:pPr>
              <w:jc w:val="right"/>
              <w:rPr>
                <w:rFonts w:ascii="Arial" w:hAnsi="Arial" w:cs="Arial"/>
                <w:color w:val="000000"/>
                <w:sz w:val="13"/>
                <w:szCs w:val="13"/>
                <w:lang w:eastAsia="zh-CN"/>
              </w:rPr>
            </w:pPr>
            <w:r w:rsidRPr="00ED1F9D">
              <w:rPr>
                <w:rFonts w:ascii="Arial" w:hAnsi="Arial" w:cs="Arial"/>
                <w:color w:val="000000"/>
                <w:sz w:val="13"/>
                <w:szCs w:val="13"/>
                <w:lang w:eastAsia="zh-CN"/>
              </w:rPr>
              <w:t>9.45E-08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5265B1" w14:textId="77777777" w:rsidR="00ED1F9D" w:rsidRPr="00ED1F9D" w:rsidRDefault="00ED1F9D" w:rsidP="00ED1F9D">
            <w:pPr>
              <w:jc w:val="right"/>
              <w:rPr>
                <w:rFonts w:ascii="Arial" w:hAnsi="Arial" w:cs="Arial"/>
                <w:color w:val="000000"/>
                <w:sz w:val="13"/>
                <w:szCs w:val="13"/>
                <w:lang w:eastAsia="zh-CN"/>
              </w:rPr>
            </w:pPr>
            <w:r w:rsidRPr="00ED1F9D">
              <w:rPr>
                <w:rFonts w:ascii="Arial" w:hAnsi="Arial" w:cs="Arial"/>
                <w:color w:val="000000"/>
                <w:sz w:val="13"/>
                <w:szCs w:val="13"/>
                <w:lang w:eastAsia="zh-CN"/>
              </w:rPr>
              <w:t>1.97E-09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142C44" w14:textId="77777777" w:rsidR="00ED1F9D" w:rsidRPr="00ED1F9D" w:rsidRDefault="00ED1F9D" w:rsidP="00ED1F9D">
            <w:pPr>
              <w:jc w:val="right"/>
              <w:rPr>
                <w:rFonts w:ascii="Arial" w:hAnsi="Arial" w:cs="Arial"/>
                <w:color w:val="000000"/>
                <w:sz w:val="13"/>
                <w:szCs w:val="13"/>
                <w:lang w:eastAsia="zh-CN"/>
              </w:rPr>
            </w:pPr>
            <w:r w:rsidRPr="00ED1F9D">
              <w:rPr>
                <w:rFonts w:ascii="Arial" w:hAnsi="Arial" w:cs="Arial"/>
                <w:color w:val="000000"/>
                <w:sz w:val="13"/>
                <w:szCs w:val="13"/>
                <w:lang w:eastAsia="zh-CN"/>
              </w:rPr>
              <w:t>4.58E-08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F2F503" w14:textId="77777777" w:rsidR="00ED1F9D" w:rsidRPr="00ED1F9D" w:rsidRDefault="00ED1F9D" w:rsidP="00ED1F9D">
            <w:pPr>
              <w:jc w:val="right"/>
              <w:rPr>
                <w:rFonts w:ascii="Arial" w:hAnsi="Arial" w:cs="Arial"/>
                <w:color w:val="000000"/>
                <w:sz w:val="13"/>
                <w:szCs w:val="13"/>
                <w:lang w:eastAsia="zh-CN"/>
              </w:rPr>
            </w:pPr>
            <w:r w:rsidRPr="00ED1F9D">
              <w:rPr>
                <w:rFonts w:ascii="Arial" w:hAnsi="Arial" w:cs="Arial"/>
                <w:color w:val="000000"/>
                <w:sz w:val="13"/>
                <w:szCs w:val="13"/>
                <w:lang w:eastAsia="zh-CN"/>
              </w:rPr>
              <w:t>1.51E-08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AE326E" w14:textId="77777777" w:rsidR="00ED1F9D" w:rsidRPr="00ED1F9D" w:rsidRDefault="00ED1F9D" w:rsidP="00ED1F9D">
            <w:pPr>
              <w:jc w:val="right"/>
              <w:rPr>
                <w:rFonts w:ascii="Arial" w:hAnsi="Arial" w:cs="Arial"/>
                <w:color w:val="000000"/>
                <w:sz w:val="13"/>
                <w:szCs w:val="13"/>
                <w:lang w:eastAsia="zh-CN"/>
              </w:rPr>
            </w:pPr>
            <w:r w:rsidRPr="00ED1F9D">
              <w:rPr>
                <w:rFonts w:ascii="Arial" w:hAnsi="Arial" w:cs="Arial"/>
                <w:color w:val="000000"/>
                <w:sz w:val="13"/>
                <w:szCs w:val="13"/>
                <w:lang w:eastAsia="zh-CN"/>
              </w:rPr>
              <w:t>2.06E-08</w:t>
            </w:r>
          </w:p>
        </w:tc>
      </w:tr>
      <w:tr w:rsidR="00ED1F9D" w:rsidRPr="00ED1F9D" w14:paraId="19C68CD5" w14:textId="77777777" w:rsidTr="00ED1F9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D8A4DD" w14:textId="77777777" w:rsidR="00ED1F9D" w:rsidRPr="00ED1F9D" w:rsidRDefault="00ED1F9D" w:rsidP="00ED1F9D">
            <w:pPr>
              <w:rPr>
                <w:rFonts w:ascii="Arial" w:hAnsi="Arial" w:cs="Arial"/>
                <w:sz w:val="13"/>
                <w:szCs w:val="13"/>
                <w:lang w:eastAsia="zh-CN"/>
              </w:rPr>
            </w:pPr>
            <w:r w:rsidRPr="00ED1F9D">
              <w:rPr>
                <w:rFonts w:ascii="Arial" w:hAnsi="Arial" w:cs="Arial"/>
                <w:sz w:val="13"/>
                <w:szCs w:val="13"/>
                <w:lang w:eastAsia="zh-CN"/>
              </w:rPr>
              <w:t>Input Layer Bias Gradient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39B6D5" w14:textId="77777777" w:rsidR="00ED1F9D" w:rsidRPr="00ED1F9D" w:rsidRDefault="00ED1F9D" w:rsidP="00ED1F9D">
            <w:pPr>
              <w:jc w:val="right"/>
              <w:rPr>
                <w:rFonts w:ascii="Arial" w:hAnsi="Arial" w:cs="Arial"/>
                <w:color w:val="000000"/>
                <w:sz w:val="13"/>
                <w:szCs w:val="13"/>
                <w:lang w:eastAsia="zh-CN"/>
              </w:rPr>
            </w:pPr>
            <w:r w:rsidRPr="00ED1F9D">
              <w:rPr>
                <w:rFonts w:ascii="Arial" w:hAnsi="Arial" w:cs="Arial"/>
                <w:color w:val="000000"/>
                <w:sz w:val="13"/>
                <w:szCs w:val="13"/>
                <w:lang w:eastAsia="zh-CN"/>
              </w:rPr>
              <w:t>4.21E-08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27EFA9" w14:textId="77777777" w:rsidR="00ED1F9D" w:rsidRPr="00ED1F9D" w:rsidRDefault="00ED1F9D" w:rsidP="00ED1F9D">
            <w:pPr>
              <w:jc w:val="right"/>
              <w:rPr>
                <w:rFonts w:ascii="Arial" w:hAnsi="Arial" w:cs="Arial"/>
                <w:color w:val="000000"/>
                <w:sz w:val="13"/>
                <w:szCs w:val="13"/>
                <w:lang w:eastAsia="zh-CN"/>
              </w:rPr>
            </w:pPr>
            <w:r w:rsidRPr="00ED1F9D">
              <w:rPr>
                <w:rFonts w:ascii="Arial" w:hAnsi="Arial" w:cs="Arial"/>
                <w:color w:val="000000"/>
                <w:sz w:val="13"/>
                <w:szCs w:val="13"/>
                <w:lang w:eastAsia="zh-CN"/>
              </w:rPr>
              <w:t>1.69E-14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21D78B" w14:textId="77777777" w:rsidR="00ED1F9D" w:rsidRPr="00ED1F9D" w:rsidRDefault="00ED1F9D" w:rsidP="00ED1F9D">
            <w:pPr>
              <w:jc w:val="right"/>
              <w:rPr>
                <w:rFonts w:ascii="Arial" w:hAnsi="Arial" w:cs="Arial"/>
                <w:color w:val="000000"/>
                <w:sz w:val="13"/>
                <w:szCs w:val="13"/>
                <w:lang w:eastAsia="zh-CN"/>
              </w:rPr>
            </w:pPr>
            <w:r w:rsidRPr="00ED1F9D">
              <w:rPr>
                <w:rFonts w:ascii="Arial" w:hAnsi="Arial" w:cs="Arial"/>
                <w:color w:val="000000"/>
                <w:sz w:val="13"/>
                <w:szCs w:val="13"/>
                <w:lang w:eastAsia="zh-CN"/>
              </w:rPr>
              <w:t>7.88E-11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56F5B2" w14:textId="77777777" w:rsidR="00ED1F9D" w:rsidRPr="00ED1F9D" w:rsidRDefault="00ED1F9D" w:rsidP="00ED1F9D">
            <w:pPr>
              <w:jc w:val="right"/>
              <w:rPr>
                <w:rFonts w:ascii="Arial" w:hAnsi="Arial" w:cs="Arial"/>
                <w:color w:val="000000"/>
                <w:sz w:val="13"/>
                <w:szCs w:val="13"/>
                <w:lang w:eastAsia="zh-CN"/>
              </w:rPr>
            </w:pPr>
            <w:r w:rsidRPr="00ED1F9D">
              <w:rPr>
                <w:rFonts w:ascii="Arial" w:hAnsi="Arial" w:cs="Arial"/>
                <w:color w:val="000000"/>
                <w:sz w:val="13"/>
                <w:szCs w:val="13"/>
                <w:lang w:eastAsia="zh-CN"/>
              </w:rPr>
              <w:t>1.99E-14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1C6D6D" w14:textId="77777777" w:rsidR="00ED1F9D" w:rsidRPr="00ED1F9D" w:rsidRDefault="00ED1F9D" w:rsidP="00ED1F9D">
            <w:pPr>
              <w:jc w:val="right"/>
              <w:rPr>
                <w:rFonts w:ascii="Arial" w:hAnsi="Arial" w:cs="Arial"/>
                <w:color w:val="000000"/>
                <w:sz w:val="13"/>
                <w:szCs w:val="13"/>
                <w:lang w:eastAsia="zh-CN"/>
              </w:rPr>
            </w:pPr>
            <w:r w:rsidRPr="00ED1F9D">
              <w:rPr>
                <w:rFonts w:ascii="Arial" w:hAnsi="Arial" w:cs="Arial"/>
                <w:color w:val="000000"/>
                <w:sz w:val="13"/>
                <w:szCs w:val="13"/>
                <w:lang w:eastAsia="zh-CN"/>
              </w:rPr>
              <w:t>2.69E-13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9EDE8B" w14:textId="77777777" w:rsidR="00ED1F9D" w:rsidRPr="00ED1F9D" w:rsidRDefault="00ED1F9D" w:rsidP="00ED1F9D">
            <w:pPr>
              <w:jc w:val="right"/>
              <w:rPr>
                <w:rFonts w:ascii="Arial" w:hAnsi="Arial" w:cs="Arial"/>
                <w:color w:val="000000"/>
                <w:sz w:val="13"/>
                <w:szCs w:val="13"/>
                <w:lang w:eastAsia="zh-CN"/>
              </w:rPr>
            </w:pPr>
            <w:r w:rsidRPr="00ED1F9D">
              <w:rPr>
                <w:rFonts w:ascii="Arial" w:hAnsi="Arial" w:cs="Arial"/>
                <w:color w:val="000000"/>
                <w:sz w:val="13"/>
                <w:szCs w:val="13"/>
                <w:lang w:eastAsia="zh-CN"/>
              </w:rPr>
              <w:t>5.52E-08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CC3C5C" w14:textId="77777777" w:rsidR="00ED1F9D" w:rsidRPr="00ED1F9D" w:rsidRDefault="00ED1F9D" w:rsidP="00ED1F9D">
            <w:pPr>
              <w:jc w:val="right"/>
              <w:rPr>
                <w:rFonts w:ascii="Arial" w:hAnsi="Arial" w:cs="Arial"/>
                <w:color w:val="000000"/>
                <w:sz w:val="13"/>
                <w:szCs w:val="13"/>
                <w:lang w:eastAsia="zh-CN"/>
              </w:rPr>
            </w:pPr>
            <w:r w:rsidRPr="00ED1F9D">
              <w:rPr>
                <w:rFonts w:ascii="Arial" w:hAnsi="Arial" w:cs="Arial"/>
                <w:color w:val="000000"/>
                <w:sz w:val="13"/>
                <w:szCs w:val="13"/>
                <w:lang w:eastAsia="zh-CN"/>
              </w:rPr>
              <w:t>1.09E-13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34624C" w14:textId="77777777" w:rsidR="00ED1F9D" w:rsidRPr="00ED1F9D" w:rsidRDefault="00ED1F9D" w:rsidP="00ED1F9D">
            <w:pPr>
              <w:jc w:val="right"/>
              <w:rPr>
                <w:rFonts w:ascii="Arial" w:hAnsi="Arial" w:cs="Arial"/>
                <w:color w:val="000000"/>
                <w:sz w:val="13"/>
                <w:szCs w:val="13"/>
                <w:lang w:eastAsia="zh-CN"/>
              </w:rPr>
            </w:pPr>
            <w:r w:rsidRPr="00ED1F9D">
              <w:rPr>
                <w:rFonts w:ascii="Arial" w:hAnsi="Arial" w:cs="Arial"/>
                <w:color w:val="000000"/>
                <w:sz w:val="13"/>
                <w:szCs w:val="13"/>
                <w:lang w:eastAsia="zh-CN"/>
              </w:rPr>
              <w:t>5.18E-09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ABE563" w14:textId="77777777" w:rsidR="00ED1F9D" w:rsidRPr="00ED1F9D" w:rsidRDefault="00ED1F9D" w:rsidP="00ED1F9D">
            <w:pPr>
              <w:jc w:val="right"/>
              <w:rPr>
                <w:rFonts w:ascii="Arial" w:hAnsi="Arial" w:cs="Arial"/>
                <w:color w:val="000000"/>
                <w:sz w:val="13"/>
                <w:szCs w:val="13"/>
                <w:lang w:eastAsia="zh-CN"/>
              </w:rPr>
            </w:pPr>
            <w:r w:rsidRPr="00ED1F9D">
              <w:rPr>
                <w:rFonts w:ascii="Arial" w:hAnsi="Arial" w:cs="Arial"/>
                <w:color w:val="000000"/>
                <w:sz w:val="13"/>
                <w:szCs w:val="13"/>
                <w:lang w:eastAsia="zh-CN"/>
              </w:rPr>
              <w:t>2.50E-10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8BD066" w14:textId="77777777" w:rsidR="00ED1F9D" w:rsidRPr="00ED1F9D" w:rsidRDefault="00ED1F9D" w:rsidP="00ED1F9D">
            <w:pPr>
              <w:jc w:val="right"/>
              <w:rPr>
                <w:rFonts w:ascii="Arial" w:hAnsi="Arial" w:cs="Arial"/>
                <w:color w:val="000000"/>
                <w:sz w:val="13"/>
                <w:szCs w:val="13"/>
                <w:lang w:eastAsia="zh-CN"/>
              </w:rPr>
            </w:pPr>
            <w:r w:rsidRPr="00ED1F9D">
              <w:rPr>
                <w:rFonts w:ascii="Arial" w:hAnsi="Arial" w:cs="Arial"/>
                <w:color w:val="000000"/>
                <w:sz w:val="13"/>
                <w:szCs w:val="13"/>
                <w:lang w:eastAsia="zh-CN"/>
              </w:rPr>
              <w:t>2.36E-08</w:t>
            </w:r>
          </w:p>
        </w:tc>
      </w:tr>
    </w:tbl>
    <w:p w14:paraId="779CD9A3" w14:textId="486EB7D4" w:rsidR="002C5203" w:rsidRDefault="00167C94" w:rsidP="00ED1F9D">
      <w:pPr>
        <w:widowControl w:val="0"/>
        <w:autoSpaceDE w:val="0"/>
        <w:autoSpaceDN w:val="0"/>
        <w:adjustRightInd w:val="0"/>
        <w:spacing w:before="120" w:line="226" w:lineRule="auto"/>
        <w:jc w:val="center"/>
        <w:rPr>
          <w:spacing w:val="5"/>
          <w:kern w:val="1"/>
        </w:rPr>
      </w:pPr>
      <w:r>
        <w:rPr>
          <w:spacing w:val="5"/>
          <w:kern w:val="1"/>
        </w:rPr>
        <w:t>Table</w:t>
      </w:r>
      <w:r w:rsidR="00AA192C">
        <w:rPr>
          <w:spacing w:val="5"/>
          <w:kern w:val="1"/>
        </w:rPr>
        <w:t xml:space="preserve"> 1: Error values on Happiness vs Anger</w:t>
      </w:r>
      <w:r w:rsidR="00FC11C6">
        <w:rPr>
          <w:spacing w:val="5"/>
          <w:kern w:val="1"/>
        </w:rPr>
        <w:t xml:space="preserve"> (Resized)</w:t>
      </w:r>
      <w:r w:rsidR="00AA192C">
        <w:rPr>
          <w:spacing w:val="5"/>
          <w:kern w:val="1"/>
        </w:rPr>
        <w:t xml:space="preserve"> in 100 Epochs</w:t>
      </w:r>
    </w:p>
    <w:p w14:paraId="285676CE" w14:textId="77777777" w:rsidR="00485CD3" w:rsidRDefault="00485CD3" w:rsidP="00485CD3">
      <w:pPr>
        <w:widowControl w:val="0"/>
        <w:autoSpaceDE w:val="0"/>
        <w:autoSpaceDN w:val="0"/>
        <w:adjustRightInd w:val="0"/>
        <w:spacing w:before="120" w:line="226" w:lineRule="auto"/>
        <w:rPr>
          <w:spacing w:val="5"/>
          <w:kern w:val="1"/>
        </w:rPr>
      </w:pPr>
    </w:p>
    <w:p w14:paraId="044F8599" w14:textId="6FAF0F38" w:rsidR="00FC11C6" w:rsidRPr="00FC11C6" w:rsidRDefault="00FC11C6" w:rsidP="00FC11C6">
      <w:pPr>
        <w:widowControl w:val="0"/>
        <w:autoSpaceDE w:val="0"/>
        <w:autoSpaceDN w:val="0"/>
        <w:adjustRightInd w:val="0"/>
        <w:spacing w:before="120" w:line="226" w:lineRule="auto"/>
        <w:rPr>
          <w:b/>
          <w:bCs/>
          <w:spacing w:val="24"/>
          <w:kern w:val="1"/>
        </w:rPr>
      </w:pPr>
      <w:r>
        <w:rPr>
          <w:b/>
          <w:bCs/>
          <w:spacing w:val="24"/>
          <w:kern w:val="1"/>
        </w:rPr>
        <w:t xml:space="preserve">2.2 </w:t>
      </w:r>
      <w:r>
        <w:rPr>
          <w:b/>
          <w:bCs/>
          <w:spacing w:val="24"/>
          <w:kern w:val="1"/>
        </w:rPr>
        <w:tab/>
      </w:r>
      <w:r w:rsidR="00D23608">
        <w:rPr>
          <w:b/>
          <w:bCs/>
          <w:spacing w:val="24"/>
          <w:kern w:val="1"/>
        </w:rPr>
        <w:t>Training the Neural Network</w:t>
      </w:r>
      <w:r>
        <w:rPr>
          <w:b/>
          <w:bCs/>
          <w:spacing w:val="24"/>
          <w:kern w:val="1"/>
        </w:rPr>
        <w:t xml:space="preserve"> (</w:t>
      </w:r>
      <w:r w:rsidR="00D23608">
        <w:rPr>
          <w:b/>
          <w:bCs/>
          <w:spacing w:val="24"/>
          <w:kern w:val="1"/>
        </w:rPr>
        <w:t>3</w:t>
      </w:r>
      <w:r>
        <w:rPr>
          <w:b/>
          <w:bCs/>
          <w:spacing w:val="24"/>
          <w:kern w:val="1"/>
        </w:rPr>
        <w:t>c)</w:t>
      </w:r>
    </w:p>
    <w:p w14:paraId="4678C985" w14:textId="73BB1DC9" w:rsidR="00D23608" w:rsidRDefault="00FC11C6" w:rsidP="00C05973">
      <w:pPr>
        <w:widowControl w:val="0"/>
        <w:autoSpaceDE w:val="0"/>
        <w:autoSpaceDN w:val="0"/>
        <w:adjustRightInd w:val="0"/>
        <w:spacing w:before="120" w:line="226" w:lineRule="auto"/>
        <w:jc w:val="both"/>
        <w:rPr>
          <w:spacing w:val="5"/>
          <w:kern w:val="1"/>
        </w:rPr>
      </w:pPr>
      <w:r>
        <w:rPr>
          <w:spacing w:val="5"/>
          <w:kern w:val="1"/>
        </w:rPr>
        <w:t xml:space="preserve">In this part, we start to use the </w:t>
      </w:r>
      <w:r w:rsidR="00D23608">
        <w:rPr>
          <w:spacing w:val="5"/>
          <w:kern w:val="1"/>
        </w:rPr>
        <w:t>training set to train the neural network. The</w:t>
      </w:r>
      <w:r w:rsidR="00384CA6">
        <w:rPr>
          <w:spacing w:val="5"/>
          <w:kern w:val="1"/>
        </w:rPr>
        <w:t xml:space="preserve"> forward step is defined within each class depending on if the class is activation or a real layer. This means that the neural network has 5 components altogether, with 3 layers: the input layer, layer of hidden units and the output layer as well as 2 activation components each respectively assigned after the first two layers. The layer component would take the inputs and multiply the inputs with the weights and plus the bias terms, whereas the activation component would </w:t>
      </w:r>
      <w:r w:rsidR="00384CA6">
        <w:rPr>
          <w:spacing w:val="5"/>
          <w:kern w:val="1"/>
        </w:rPr>
        <w:lastRenderedPageBreak/>
        <w:t>take this value and pass it to the activation function, and compute the inputs for the next layer, see formulas below:</w:t>
      </w:r>
    </w:p>
    <w:p w14:paraId="6C72AE70" w14:textId="62D0A2DA" w:rsidR="00384CA6" w:rsidRPr="00384CA6" w:rsidRDefault="00384CA6" w:rsidP="00C05973">
      <w:pPr>
        <w:widowControl w:val="0"/>
        <w:autoSpaceDE w:val="0"/>
        <w:autoSpaceDN w:val="0"/>
        <w:adjustRightInd w:val="0"/>
        <w:spacing w:before="120" w:line="226" w:lineRule="auto"/>
        <w:jc w:val="both"/>
        <w:rPr>
          <w:spacing w:val="5"/>
          <w:kern w:val="1"/>
        </w:rPr>
      </w:pPr>
      <m:oMathPara>
        <m:oMath>
          <m:r>
            <w:rPr>
              <w:rFonts w:ascii="Cambria Math" w:hAnsi="Cambria Math"/>
              <w:spacing w:val="5"/>
              <w:kern w:val="1"/>
            </w:rPr>
            <m:t>Layer Component:a=</m:t>
          </m:r>
          <m:sSup>
            <m:sSupPr>
              <m:ctrlPr>
                <w:rPr>
                  <w:rFonts w:ascii="Cambria Math" w:hAnsi="Cambria Math"/>
                  <w:i/>
                  <w:spacing w:val="5"/>
                  <w:kern w:val="1"/>
                </w:rPr>
              </m:ctrlPr>
            </m:sSupPr>
            <m:e>
              <m:r>
                <w:rPr>
                  <w:rFonts w:ascii="Cambria Math" w:hAnsi="Cambria Math"/>
                  <w:spacing w:val="5"/>
                  <w:kern w:val="1"/>
                </w:rPr>
                <m:t>w</m:t>
              </m:r>
            </m:e>
            <m:sup>
              <m:r>
                <w:rPr>
                  <w:rFonts w:ascii="Cambria Math" w:hAnsi="Cambria Math"/>
                  <w:spacing w:val="5"/>
                  <w:kern w:val="1"/>
                </w:rPr>
                <m:t>T</m:t>
              </m:r>
            </m:sup>
          </m:sSup>
          <m:r>
            <w:rPr>
              <w:rFonts w:ascii="Cambria Math" w:hAnsi="Cambria Math"/>
              <w:spacing w:val="5"/>
              <w:kern w:val="1"/>
            </w:rPr>
            <m:t>x+b</m:t>
          </m:r>
        </m:oMath>
      </m:oMathPara>
    </w:p>
    <w:p w14:paraId="5C7170CF" w14:textId="305E6083" w:rsidR="00384CA6" w:rsidRDefault="00384CA6" w:rsidP="00C05973">
      <w:pPr>
        <w:widowControl w:val="0"/>
        <w:autoSpaceDE w:val="0"/>
        <w:autoSpaceDN w:val="0"/>
        <w:adjustRightInd w:val="0"/>
        <w:spacing w:before="120" w:line="226" w:lineRule="auto"/>
        <w:jc w:val="both"/>
        <w:rPr>
          <w:spacing w:val="5"/>
          <w:kern w:val="1"/>
        </w:rPr>
      </w:pPr>
      <m:oMathPara>
        <m:oMath>
          <m:r>
            <w:rPr>
              <w:rFonts w:ascii="Cambria Math" w:hAnsi="Cambria Math"/>
              <w:spacing w:val="5"/>
              <w:kern w:val="1"/>
            </w:rPr>
            <m:t>Activation Component: z=h</m:t>
          </m:r>
          <m:d>
            <m:dPr>
              <m:ctrlPr>
                <w:rPr>
                  <w:rFonts w:ascii="Cambria Math" w:hAnsi="Cambria Math"/>
                  <w:i/>
                  <w:spacing w:val="5"/>
                  <w:kern w:val="1"/>
                </w:rPr>
              </m:ctrlPr>
            </m:dPr>
            <m:e>
              <m:r>
                <w:rPr>
                  <w:rFonts w:ascii="Cambria Math" w:hAnsi="Cambria Math"/>
                  <w:spacing w:val="5"/>
                  <w:kern w:val="1"/>
                </w:rPr>
                <m:t>a</m:t>
              </m:r>
            </m:e>
          </m:d>
        </m:oMath>
      </m:oMathPara>
    </w:p>
    <w:p w14:paraId="163552D6" w14:textId="7190EB79" w:rsidR="00B8299C" w:rsidRDefault="006A3C14" w:rsidP="00C05973">
      <w:pPr>
        <w:widowControl w:val="0"/>
        <w:autoSpaceDE w:val="0"/>
        <w:autoSpaceDN w:val="0"/>
        <w:adjustRightInd w:val="0"/>
        <w:spacing w:before="120" w:line="226" w:lineRule="auto"/>
        <w:jc w:val="both"/>
        <w:rPr>
          <w:spacing w:val="5"/>
          <w:kern w:val="1"/>
        </w:rPr>
      </w:pPr>
      <w:r>
        <w:rPr>
          <w:spacing w:val="5"/>
          <w:kern w:val="1"/>
        </w:rPr>
        <w:t>For the</w:t>
      </w:r>
      <w:r w:rsidR="00B8299C">
        <w:rPr>
          <w:spacing w:val="5"/>
          <w:kern w:val="1"/>
        </w:rPr>
        <w:t xml:space="preserve"> forward step, we start from the input layer and use the formula above to compute corresponding values, then process the output values with softmax function and get the cross-entropy loss. For</w:t>
      </w:r>
      <w:r>
        <w:rPr>
          <w:spacing w:val="5"/>
          <w:kern w:val="1"/>
        </w:rPr>
        <w:t xml:space="preserve"> backpropagation (backward) step, we </w:t>
      </w:r>
      <w:r w:rsidR="00B8299C">
        <w:rPr>
          <w:spacing w:val="5"/>
          <w:kern w:val="1"/>
        </w:rPr>
        <w:t xml:space="preserve">start from the output layer and </w:t>
      </w:r>
      <w:r w:rsidR="006708FE">
        <w:rPr>
          <w:spacing w:val="5"/>
          <w:kern w:val="1"/>
        </w:rPr>
        <w:t>go back layer by layer, for activation components, this will be the gradient of the activation function multiplied with the corresponding values. For layers however, we will first have to compute the gradients of the cross-entropy loss with respect to weight</w:t>
      </w:r>
      <w:r w:rsidR="00BA5A31">
        <w:rPr>
          <w:spacing w:val="5"/>
          <w:kern w:val="1"/>
        </w:rPr>
        <w:t>s</w:t>
      </w:r>
      <w:r w:rsidR="006708FE">
        <w:rPr>
          <w:spacing w:val="5"/>
          <w:kern w:val="1"/>
        </w:rPr>
        <w:t xml:space="preserve"> to begin with</w:t>
      </w:r>
      <w:r w:rsidR="00BA5A31">
        <w:rPr>
          <w:spacing w:val="5"/>
          <w:kern w:val="1"/>
        </w:rPr>
        <w:t>, here we use the results from the individual part of (2c)</w:t>
      </w:r>
      <w:r w:rsidR="00616307">
        <w:rPr>
          <w:spacing w:val="5"/>
          <w:kern w:val="1"/>
        </w:rPr>
        <w:t xml:space="preserve"> like below</w:t>
      </w:r>
      <w:r w:rsidR="006708FE">
        <w:rPr>
          <w:spacing w:val="5"/>
          <w:kern w:val="1"/>
        </w:rPr>
        <w:t>:</w:t>
      </w:r>
    </w:p>
    <w:p w14:paraId="1E738130" w14:textId="639FC0E6" w:rsidR="00B8299C" w:rsidRDefault="00BA5A31" w:rsidP="00C05973">
      <w:pPr>
        <w:widowControl w:val="0"/>
        <w:autoSpaceDE w:val="0"/>
        <w:autoSpaceDN w:val="0"/>
        <w:adjustRightInd w:val="0"/>
        <w:spacing w:before="120" w:line="226" w:lineRule="auto"/>
        <w:jc w:val="both"/>
        <w:rPr>
          <w:spacing w:val="5"/>
          <w:kern w:val="1"/>
        </w:rPr>
      </w:pPr>
      <m:oMathPara>
        <m:oMath>
          <m:f>
            <m:fPr>
              <m:ctrlPr>
                <w:rPr>
                  <w:rFonts w:ascii="Cambria Math" w:hAnsi="Cambria Math"/>
                  <w:i/>
                  <w:spacing w:val="5"/>
                  <w:kern w:val="1"/>
                </w:rPr>
              </m:ctrlPr>
            </m:fPr>
            <m:num>
              <m:r>
                <w:rPr>
                  <w:rFonts w:ascii="Cambria Math" w:hAnsi="Cambria Math"/>
                  <w:spacing w:val="5"/>
                  <w:kern w:val="1"/>
                </w:rPr>
                <m:t>∂E</m:t>
              </m:r>
            </m:num>
            <m:den>
              <m:r>
                <w:rPr>
                  <w:rFonts w:ascii="Cambria Math" w:hAnsi="Cambria Math"/>
                  <w:spacing w:val="5"/>
                  <w:kern w:val="1"/>
                </w:rPr>
                <m:t>∂</m:t>
              </m:r>
              <m:sSub>
                <m:sSubPr>
                  <m:ctrlPr>
                    <w:rPr>
                      <w:rFonts w:ascii="Cambria Math" w:hAnsi="Cambria Math"/>
                      <w:b/>
                      <w:bCs/>
                      <w:i/>
                      <w:spacing w:val="5"/>
                      <w:kern w:val="1"/>
                    </w:rPr>
                  </m:ctrlPr>
                </m:sSubPr>
                <m:e>
                  <m:r>
                    <m:rPr>
                      <m:sty m:val="bi"/>
                    </m:rPr>
                    <w:rPr>
                      <w:rFonts w:ascii="Cambria Math" w:hAnsi="Cambria Math"/>
                      <w:spacing w:val="5"/>
                      <w:kern w:val="1"/>
                    </w:rPr>
                    <m:t>W</m:t>
                  </m:r>
                </m:e>
                <m:sub>
                  <m:r>
                    <m:rPr>
                      <m:sty m:val="bi"/>
                    </m:rPr>
                    <w:rPr>
                      <w:rFonts w:ascii="Cambria Math" w:hAnsi="Cambria Math"/>
                      <w:spacing w:val="5"/>
                      <w:kern w:val="1"/>
                    </w:rPr>
                    <m:t>k</m:t>
                  </m:r>
                </m:sub>
              </m:sSub>
            </m:den>
          </m:f>
          <m:r>
            <w:rPr>
              <w:rFonts w:ascii="Cambria Math" w:hAnsi="Cambria Math"/>
              <w:spacing w:val="5"/>
              <w:kern w:val="1"/>
            </w:rPr>
            <m:t>=</m:t>
          </m:r>
          <m:sSub>
            <m:sSubPr>
              <m:ctrlPr>
                <w:rPr>
                  <w:rFonts w:ascii="Cambria Math" w:hAnsi="Cambria Math"/>
                  <w:b/>
                  <w:bCs/>
                  <w:i/>
                  <w:spacing w:val="5"/>
                  <w:kern w:val="1"/>
                </w:rPr>
              </m:ctrlPr>
            </m:sSubPr>
            <m:e>
              <m:r>
                <m:rPr>
                  <m:sty m:val="bi"/>
                </m:rPr>
                <w:rPr>
                  <w:rFonts w:ascii="Cambria Math" w:hAnsi="Cambria Math"/>
                  <w:spacing w:val="5"/>
                  <w:kern w:val="1"/>
                </w:rPr>
                <m:t>-</m:t>
              </m:r>
              <m:f>
                <m:fPr>
                  <m:ctrlPr>
                    <w:rPr>
                      <w:rFonts w:ascii="Cambria Math" w:hAnsi="Cambria Math"/>
                      <w:i/>
                      <w:spacing w:val="5"/>
                      <w:kern w:val="1"/>
                    </w:rPr>
                  </m:ctrlPr>
                </m:fPr>
                <m:num>
                  <m:r>
                    <w:rPr>
                      <w:rFonts w:ascii="Cambria Math" w:hAnsi="Cambria Math"/>
                      <w:spacing w:val="5"/>
                      <w:kern w:val="1"/>
                    </w:rPr>
                    <m:t>1</m:t>
                  </m:r>
                </m:num>
                <m:den>
                  <m:sSub>
                    <m:sSubPr>
                      <m:ctrlPr>
                        <w:rPr>
                          <w:rFonts w:ascii="Cambria Math" w:hAnsi="Cambria Math"/>
                          <w:i/>
                          <w:spacing w:val="5"/>
                          <w:kern w:val="1"/>
                        </w:rPr>
                      </m:ctrlPr>
                    </m:sSubPr>
                    <m:e>
                      <m:r>
                        <w:rPr>
                          <w:rFonts w:ascii="Cambria Math" w:hAnsi="Cambria Math"/>
                          <w:spacing w:val="5"/>
                          <w:kern w:val="1"/>
                        </w:rPr>
                        <m:t>y</m:t>
                      </m:r>
                    </m:e>
                    <m:sub>
                      <m:r>
                        <w:rPr>
                          <w:rFonts w:ascii="Cambria Math" w:hAnsi="Cambria Math"/>
                          <w:spacing w:val="5"/>
                          <w:kern w:val="1"/>
                        </w:rPr>
                        <m:t>C</m:t>
                      </m:r>
                    </m:sub>
                  </m:sSub>
                </m:den>
              </m:f>
              <m:f>
                <m:fPr>
                  <m:ctrlPr>
                    <w:rPr>
                      <w:rFonts w:ascii="Cambria Math" w:hAnsi="Cambria Math"/>
                      <w:i/>
                      <w:spacing w:val="5"/>
                      <w:kern w:val="1"/>
                    </w:rPr>
                  </m:ctrlPr>
                </m:fPr>
                <m:num>
                  <m:r>
                    <w:rPr>
                      <w:rFonts w:ascii="Cambria Math" w:hAnsi="Cambria Math"/>
                      <w:spacing w:val="5"/>
                      <w:kern w:val="1"/>
                    </w:rPr>
                    <m:t>∂</m:t>
                  </m:r>
                  <m:sSub>
                    <m:sSubPr>
                      <m:ctrlPr>
                        <w:rPr>
                          <w:rFonts w:ascii="Cambria Math" w:hAnsi="Cambria Math"/>
                          <w:i/>
                          <w:spacing w:val="5"/>
                          <w:kern w:val="1"/>
                        </w:rPr>
                      </m:ctrlPr>
                    </m:sSubPr>
                    <m:e>
                      <m:r>
                        <w:rPr>
                          <w:rFonts w:ascii="Cambria Math" w:hAnsi="Cambria Math"/>
                          <w:spacing w:val="5"/>
                          <w:kern w:val="1"/>
                        </w:rPr>
                        <m:t>y</m:t>
                      </m:r>
                    </m:e>
                    <m:sub>
                      <m:r>
                        <w:rPr>
                          <w:rFonts w:ascii="Cambria Math" w:hAnsi="Cambria Math"/>
                          <w:spacing w:val="5"/>
                          <w:kern w:val="1"/>
                        </w:rPr>
                        <m:t>C</m:t>
                      </m:r>
                    </m:sub>
                  </m:sSub>
                </m:num>
                <m:den>
                  <m:r>
                    <w:rPr>
                      <w:rFonts w:ascii="Cambria Math" w:hAnsi="Cambria Math"/>
                      <w:spacing w:val="5"/>
                      <w:kern w:val="1"/>
                    </w:rPr>
                    <m:t>∂</m:t>
                  </m:r>
                  <m:sSub>
                    <m:sSubPr>
                      <m:ctrlPr>
                        <w:rPr>
                          <w:rFonts w:ascii="Cambria Math" w:hAnsi="Cambria Math"/>
                          <w:b/>
                          <w:bCs/>
                          <w:i/>
                          <w:spacing w:val="5"/>
                          <w:kern w:val="1"/>
                        </w:rPr>
                      </m:ctrlPr>
                    </m:sSubPr>
                    <m:e>
                      <m:r>
                        <m:rPr>
                          <m:sty m:val="bi"/>
                        </m:rPr>
                        <w:rPr>
                          <w:rFonts w:ascii="Cambria Math" w:hAnsi="Cambria Math"/>
                          <w:spacing w:val="5"/>
                          <w:kern w:val="1"/>
                        </w:rPr>
                        <m:t>a</m:t>
                      </m:r>
                    </m:e>
                    <m:sub>
                      <m:r>
                        <m:rPr>
                          <m:sty m:val="bi"/>
                        </m:rPr>
                        <w:rPr>
                          <w:rFonts w:ascii="Cambria Math" w:hAnsi="Cambria Math"/>
                          <w:spacing w:val="5"/>
                          <w:kern w:val="1"/>
                        </w:rPr>
                        <m:t>k</m:t>
                      </m:r>
                    </m:sub>
                  </m:sSub>
                </m:den>
              </m:f>
              <m:r>
                <m:rPr>
                  <m:sty m:val="bi"/>
                </m:rPr>
                <w:rPr>
                  <w:rFonts w:ascii="Cambria Math" w:hAnsi="Cambria Math"/>
                  <w:spacing w:val="5"/>
                  <w:kern w:val="1"/>
                </w:rPr>
                <m:t>z</m:t>
              </m:r>
            </m:e>
            <m:sub>
              <m:r>
                <m:rPr>
                  <m:sty m:val="bi"/>
                </m:rPr>
                <w:rPr>
                  <w:rFonts w:ascii="Cambria Math" w:hAnsi="Cambria Math"/>
                  <w:spacing w:val="5"/>
                  <w:kern w:val="1"/>
                </w:rPr>
                <m:t>j</m:t>
              </m:r>
            </m:sub>
          </m:sSub>
        </m:oMath>
      </m:oMathPara>
    </w:p>
    <w:p w14:paraId="513747BA" w14:textId="7921BC69" w:rsidR="00FC11C6" w:rsidRDefault="006708FE" w:rsidP="00C05973">
      <w:pPr>
        <w:widowControl w:val="0"/>
        <w:autoSpaceDE w:val="0"/>
        <w:autoSpaceDN w:val="0"/>
        <w:adjustRightInd w:val="0"/>
        <w:spacing w:before="120" w:line="226" w:lineRule="auto"/>
        <w:jc w:val="both"/>
        <w:rPr>
          <w:spacing w:val="5"/>
          <w:kern w:val="1"/>
        </w:rPr>
      </w:pPr>
      <w:r>
        <w:rPr>
          <w:spacing w:val="5"/>
          <w:kern w:val="1"/>
        </w:rPr>
        <w:t>To speed up the training process</w:t>
      </w:r>
      <w:r w:rsidR="006A3C14">
        <w:rPr>
          <w:spacing w:val="5"/>
          <w:kern w:val="1"/>
        </w:rPr>
        <w:t xml:space="preserve">, </w:t>
      </w:r>
      <w:r>
        <w:rPr>
          <w:spacing w:val="5"/>
          <w:kern w:val="1"/>
        </w:rPr>
        <w:t xml:space="preserve">we also implemented momentum for the mini-batch stochastic gradient descent process, </w:t>
      </w:r>
      <w:r w:rsidR="005E00A1">
        <w:rPr>
          <w:spacing w:val="5"/>
          <w:kern w:val="1"/>
        </w:rPr>
        <w:t>mini-batch is a commonly used gradient descent process, which randomly split the training dataset into multiple mini-batches, and utilize each mini-batch</w:t>
      </w:r>
      <w:r w:rsidR="003B7AE1" w:rsidRPr="003B7AE1">
        <w:rPr>
          <w:spacing w:val="5"/>
          <w:kern w:val="1"/>
        </w:rPr>
        <w:t xml:space="preserve"> </w:t>
      </w:r>
      <w:r w:rsidR="003B7AE1">
        <w:rPr>
          <w:spacing w:val="5"/>
          <w:kern w:val="1"/>
        </w:rPr>
        <w:t>to compute gradients and</w:t>
      </w:r>
      <w:r w:rsidR="003B7AE1">
        <w:rPr>
          <w:rFonts w:hint="eastAsia"/>
          <w:spacing w:val="5"/>
          <w:kern w:val="1"/>
          <w:lang w:eastAsia="zh-CN"/>
        </w:rPr>
        <w:t xml:space="preserve"> </w:t>
      </w:r>
      <w:r w:rsidR="003B7AE1" w:rsidRPr="003B7AE1">
        <w:rPr>
          <w:spacing w:val="5"/>
          <w:kern w:val="1"/>
          <w:lang w:eastAsia="zh-CN"/>
        </w:rPr>
        <w:t>up</w:t>
      </w:r>
      <w:r w:rsidR="003B7AE1">
        <w:rPr>
          <w:spacing w:val="5"/>
          <w:kern w:val="1"/>
          <w:lang w:eastAsia="zh-CN"/>
        </w:rPr>
        <w:t>date weights, this ensures a much faster and less random convergence</w:t>
      </w:r>
      <w:r w:rsidR="005E00A1">
        <w:rPr>
          <w:rFonts w:hint="eastAsia"/>
          <w:spacing w:val="5"/>
          <w:kern w:val="1"/>
          <w:lang w:eastAsia="zh-CN"/>
        </w:rPr>
        <w:t xml:space="preserve"> </w:t>
      </w:r>
      <w:r w:rsidR="003B7AE1">
        <w:rPr>
          <w:spacing w:val="5"/>
          <w:kern w:val="1"/>
          <w:lang w:eastAsia="zh-CN"/>
        </w:rPr>
        <w:t>process</w:t>
      </w:r>
      <w:r w:rsidR="005E00A1">
        <w:rPr>
          <w:spacing w:val="5"/>
          <w:kern w:val="1"/>
        </w:rPr>
        <w:t>.</w:t>
      </w:r>
      <w:r w:rsidR="003B7AE1">
        <w:rPr>
          <w:spacing w:val="5"/>
          <w:kern w:val="1"/>
        </w:rPr>
        <w:t xml:space="preserve"> </w:t>
      </w:r>
      <w:r w:rsidR="005E00A1">
        <w:rPr>
          <w:spacing w:val="5"/>
          <w:kern w:val="1"/>
        </w:rPr>
        <w:t>Momentum</w:t>
      </w:r>
      <w:r>
        <w:rPr>
          <w:spacing w:val="5"/>
          <w:kern w:val="1"/>
        </w:rPr>
        <w:t xml:space="preserve"> is a</w:t>
      </w:r>
      <w:r w:rsidR="00E759C5">
        <w:rPr>
          <w:spacing w:val="5"/>
          <w:kern w:val="1"/>
        </w:rPr>
        <w:t xml:space="preserve"> method that helps speed up the convergence by increasing the step size when the gradient direction is consistent and de</w:t>
      </w:r>
      <w:r w:rsidR="00A76182">
        <w:rPr>
          <w:spacing w:val="5"/>
          <w:kern w:val="1"/>
        </w:rPr>
        <w:t>creasing it in the other case, please see the formula below:</w:t>
      </w:r>
    </w:p>
    <w:p w14:paraId="2E9835A0" w14:textId="328AFB4E" w:rsidR="00B16ADD" w:rsidRDefault="00E759C5" w:rsidP="00B16ADD">
      <w:pPr>
        <w:widowControl w:val="0"/>
        <w:autoSpaceDE w:val="0"/>
        <w:autoSpaceDN w:val="0"/>
        <w:adjustRightInd w:val="0"/>
        <w:spacing w:before="120" w:line="226" w:lineRule="auto"/>
        <w:jc w:val="both"/>
        <w:rPr>
          <w:spacing w:val="5"/>
          <w:kern w:val="1"/>
          <w:lang w:eastAsia="zh-CN"/>
        </w:rPr>
      </w:pPr>
      <m:oMathPara>
        <m:oMath>
          <m:r>
            <w:rPr>
              <w:rFonts w:ascii="Cambria Math" w:hAnsi="Cambria Math"/>
              <w:spacing w:val="5"/>
              <w:kern w:val="1"/>
              <w:lang w:eastAsia="zh-CN"/>
            </w:rPr>
            <m:t>∆</m:t>
          </m:r>
          <m:sSub>
            <m:sSubPr>
              <m:ctrlPr>
                <w:rPr>
                  <w:rFonts w:ascii="Cambria Math" w:hAnsi="Cambria Math"/>
                  <w:i/>
                  <w:spacing w:val="5"/>
                  <w:kern w:val="1"/>
                  <w:lang w:eastAsia="zh-CN"/>
                </w:rPr>
              </m:ctrlPr>
            </m:sSubPr>
            <m:e>
              <m:r>
                <w:rPr>
                  <w:rFonts w:ascii="Cambria Math" w:hAnsi="Cambria Math"/>
                  <w:spacing w:val="5"/>
                  <w:kern w:val="1"/>
                  <w:lang w:eastAsia="zh-CN"/>
                </w:rPr>
                <m:t>W</m:t>
              </m:r>
            </m:e>
            <m:sub>
              <m:r>
                <w:rPr>
                  <w:rFonts w:ascii="Cambria Math" w:hAnsi="Cambria Math"/>
                  <w:spacing w:val="5"/>
                  <w:kern w:val="1"/>
                  <w:lang w:eastAsia="zh-CN"/>
                </w:rPr>
                <m:t>t</m:t>
              </m:r>
            </m:sub>
          </m:sSub>
          <m:r>
            <w:rPr>
              <w:rFonts w:ascii="Cambria Math" w:hAnsi="Cambria Math"/>
              <w:spacing w:val="5"/>
              <w:kern w:val="1"/>
              <w:lang w:eastAsia="zh-CN"/>
            </w:rPr>
            <m:t>=</m:t>
          </m:r>
          <m:sSub>
            <m:sSubPr>
              <m:ctrlPr>
                <w:rPr>
                  <w:rFonts w:ascii="Cambria Math" w:hAnsi="Cambria Math"/>
                  <w:i/>
                  <w:spacing w:val="5"/>
                  <w:kern w:val="1"/>
                  <w:lang w:eastAsia="zh-CN"/>
                </w:rPr>
              </m:ctrlPr>
            </m:sSubPr>
            <m:e>
              <m:r>
                <w:rPr>
                  <w:rFonts w:ascii="Cambria Math" w:hAnsi="Cambria Math"/>
                  <w:spacing w:val="5"/>
                  <w:kern w:val="1"/>
                  <w:lang w:eastAsia="zh-CN"/>
                </w:rPr>
                <m:t>V</m:t>
              </m:r>
            </m:e>
            <m:sub>
              <m:r>
                <w:rPr>
                  <w:rFonts w:ascii="Cambria Math" w:hAnsi="Cambria Math"/>
                  <w:spacing w:val="5"/>
                  <w:kern w:val="1"/>
                  <w:lang w:eastAsia="zh-CN"/>
                </w:rPr>
                <m:t>t</m:t>
              </m:r>
            </m:sub>
          </m:sSub>
          <m:r>
            <w:rPr>
              <w:rFonts w:ascii="Cambria Math" w:hAnsi="Cambria Math"/>
              <w:spacing w:val="5"/>
              <w:kern w:val="1"/>
              <w:lang w:eastAsia="zh-CN"/>
            </w:rPr>
            <m:t>=α</m:t>
          </m:r>
          <m:sSub>
            <m:sSubPr>
              <m:ctrlPr>
                <w:rPr>
                  <w:rFonts w:ascii="Cambria Math" w:hAnsi="Cambria Math"/>
                  <w:i/>
                  <w:spacing w:val="5"/>
                  <w:kern w:val="1"/>
                  <w:lang w:eastAsia="zh-CN"/>
                </w:rPr>
              </m:ctrlPr>
            </m:sSubPr>
            <m:e>
              <m:r>
                <w:rPr>
                  <w:rFonts w:ascii="Cambria Math" w:hAnsi="Cambria Math"/>
                  <w:spacing w:val="5"/>
                  <w:kern w:val="1"/>
                  <w:lang w:eastAsia="zh-CN"/>
                </w:rPr>
                <m:t>V</m:t>
              </m:r>
            </m:e>
            <m:sub>
              <m:r>
                <w:rPr>
                  <w:rFonts w:ascii="Cambria Math" w:hAnsi="Cambria Math"/>
                  <w:spacing w:val="5"/>
                  <w:kern w:val="1"/>
                  <w:lang w:eastAsia="zh-CN"/>
                </w:rPr>
                <m:t>t-1</m:t>
              </m:r>
            </m:sub>
          </m:sSub>
          <m:r>
            <w:rPr>
              <w:rFonts w:ascii="Cambria Math" w:hAnsi="Cambria Math"/>
              <w:spacing w:val="5"/>
              <w:kern w:val="1"/>
              <w:lang w:eastAsia="zh-CN"/>
            </w:rPr>
            <m:t>-ε</m:t>
          </m:r>
          <m:f>
            <m:fPr>
              <m:ctrlPr>
                <w:rPr>
                  <w:rFonts w:ascii="Cambria Math" w:hAnsi="Cambria Math"/>
                  <w:i/>
                  <w:spacing w:val="5"/>
                  <w:kern w:val="1"/>
                  <w:lang w:eastAsia="zh-CN"/>
                </w:rPr>
              </m:ctrlPr>
            </m:fPr>
            <m:num>
              <m:r>
                <w:rPr>
                  <w:rFonts w:ascii="Cambria Math" w:hAnsi="Cambria Math"/>
                  <w:spacing w:val="5"/>
                  <w:kern w:val="1"/>
                </w:rPr>
                <m:t>∂E</m:t>
              </m:r>
            </m:num>
            <m:den>
              <m:r>
                <w:rPr>
                  <w:rFonts w:ascii="Cambria Math" w:hAnsi="Cambria Math"/>
                  <w:spacing w:val="5"/>
                  <w:kern w:val="1"/>
                </w:rPr>
                <m:t>∂w</m:t>
              </m:r>
            </m:den>
          </m:f>
          <m:r>
            <w:rPr>
              <w:rFonts w:ascii="Cambria Math" w:hAnsi="Cambria Math"/>
              <w:spacing w:val="5"/>
              <w:kern w:val="1"/>
              <w:lang w:eastAsia="zh-CN"/>
            </w:rPr>
            <m:t>(t)</m:t>
          </m:r>
        </m:oMath>
      </m:oMathPara>
    </w:p>
    <w:p w14:paraId="4ACD24E7" w14:textId="153939DA" w:rsidR="00B16ADD" w:rsidRDefault="00485CD3" w:rsidP="00B16ADD">
      <w:pPr>
        <w:widowControl w:val="0"/>
        <w:autoSpaceDE w:val="0"/>
        <w:autoSpaceDN w:val="0"/>
        <w:adjustRightInd w:val="0"/>
        <w:spacing w:before="120" w:line="226" w:lineRule="auto"/>
        <w:jc w:val="both"/>
        <w:rPr>
          <w:spacing w:val="5"/>
          <w:kern w:val="1"/>
          <w:lang w:eastAsia="zh-CN"/>
        </w:rPr>
      </w:pPr>
      <w:r>
        <w:rPr>
          <w:rFonts w:hint="eastAsia"/>
          <w:spacing w:val="5"/>
          <w:kern w:val="1"/>
          <w:lang w:eastAsia="zh-CN"/>
        </w:rPr>
        <w:t>H</w:t>
      </w:r>
      <w:r>
        <w:rPr>
          <w:spacing w:val="5"/>
          <w:kern w:val="1"/>
          <w:lang w:eastAsia="zh-CN"/>
        </w:rPr>
        <w:t xml:space="preserve">ere </w:t>
      </w:r>
      <m:oMath>
        <m:r>
          <w:rPr>
            <w:rFonts w:ascii="Cambria Math" w:hAnsi="Cambria Math"/>
            <w:spacing w:val="5"/>
            <w:kern w:val="1"/>
            <w:lang w:eastAsia="zh-CN"/>
          </w:rPr>
          <m:t>α</m:t>
        </m:r>
      </m:oMath>
      <w:r w:rsidR="00B16ADD">
        <w:rPr>
          <w:rFonts w:hint="eastAsia"/>
          <w:spacing w:val="5"/>
          <w:kern w:val="1"/>
          <w:lang w:eastAsia="zh-CN"/>
        </w:rPr>
        <w:t xml:space="preserve"> </w:t>
      </w:r>
      <w:r w:rsidR="00B16ADD">
        <w:rPr>
          <w:spacing w:val="5"/>
          <w:kern w:val="1"/>
          <w:lang w:eastAsia="zh-CN"/>
        </w:rPr>
        <w:t>is the</w:t>
      </w:r>
      <w:r w:rsidR="00E759C5">
        <w:rPr>
          <w:spacing w:val="5"/>
          <w:kern w:val="1"/>
          <w:lang w:eastAsia="zh-CN"/>
        </w:rPr>
        <w:t xml:space="preserve"> coefficient of momentum</w:t>
      </w:r>
      <w:r w:rsidR="00B16ADD">
        <w:rPr>
          <w:spacing w:val="5"/>
          <w:kern w:val="1"/>
          <w:lang w:eastAsia="zh-CN"/>
        </w:rPr>
        <w:t xml:space="preserve">, </w:t>
      </w:r>
      <m:oMath>
        <m:r>
          <w:rPr>
            <w:rFonts w:ascii="Cambria Math" w:hAnsi="Cambria Math"/>
            <w:spacing w:val="5"/>
            <w:kern w:val="1"/>
            <w:lang w:eastAsia="zh-CN"/>
          </w:rPr>
          <m:t>ε</m:t>
        </m:r>
      </m:oMath>
      <w:r w:rsidR="00B16ADD">
        <w:rPr>
          <w:rFonts w:hint="eastAsia"/>
          <w:spacing w:val="5"/>
          <w:kern w:val="1"/>
          <w:lang w:eastAsia="zh-CN"/>
        </w:rPr>
        <w:t xml:space="preserve"> </w:t>
      </w:r>
      <w:r w:rsidR="00E759C5">
        <w:rPr>
          <w:spacing w:val="5"/>
          <w:kern w:val="1"/>
          <w:lang w:eastAsia="zh-CN"/>
        </w:rPr>
        <w:t>the learning rate</w:t>
      </w:r>
      <w:r w:rsidR="00A76182">
        <w:rPr>
          <w:spacing w:val="5"/>
          <w:kern w:val="1"/>
          <w:lang w:eastAsia="zh-CN"/>
        </w:rPr>
        <w:t xml:space="preserve">, with V representing the current velocity and </w:t>
      </w:r>
      <m:oMath>
        <m:r>
          <w:rPr>
            <w:rFonts w:ascii="Cambria Math" w:hAnsi="Cambria Math"/>
            <w:spacing w:val="5"/>
            <w:kern w:val="1"/>
            <w:lang w:eastAsia="zh-CN"/>
          </w:rPr>
          <m:t>∆</m:t>
        </m:r>
        <m:sSub>
          <m:sSubPr>
            <m:ctrlPr>
              <w:rPr>
                <w:rFonts w:ascii="Cambria Math" w:hAnsi="Cambria Math"/>
                <w:i/>
                <w:spacing w:val="5"/>
                <w:kern w:val="1"/>
                <w:lang w:eastAsia="zh-CN"/>
              </w:rPr>
            </m:ctrlPr>
          </m:sSubPr>
          <m:e>
            <m:r>
              <w:rPr>
                <w:rFonts w:ascii="Cambria Math" w:hAnsi="Cambria Math"/>
                <w:spacing w:val="5"/>
                <w:kern w:val="1"/>
                <w:lang w:eastAsia="zh-CN"/>
              </w:rPr>
              <m:t>W</m:t>
            </m:r>
          </m:e>
          <m:sub>
            <m:r>
              <w:rPr>
                <w:rFonts w:ascii="Cambria Math" w:hAnsi="Cambria Math"/>
                <w:spacing w:val="5"/>
                <w:kern w:val="1"/>
                <w:lang w:eastAsia="zh-CN"/>
              </w:rPr>
              <m:t>t</m:t>
            </m:r>
          </m:sub>
        </m:sSub>
      </m:oMath>
      <w:r w:rsidR="00A76182">
        <w:rPr>
          <w:rFonts w:hint="eastAsia"/>
          <w:spacing w:val="5"/>
          <w:kern w:val="1"/>
          <w:lang w:eastAsia="zh-CN"/>
        </w:rPr>
        <w:t xml:space="preserve"> </w:t>
      </w:r>
      <w:r w:rsidR="00A76182">
        <w:rPr>
          <w:spacing w:val="5"/>
          <w:kern w:val="1"/>
          <w:lang w:eastAsia="zh-CN"/>
        </w:rPr>
        <w:t>the weight change. The minus term would decrease once the gradient of the loss function is stabilized, meaning the gradient direction is consistent.</w:t>
      </w:r>
      <w:r w:rsidR="00E759C5">
        <w:rPr>
          <w:spacing w:val="5"/>
          <w:kern w:val="1"/>
          <w:lang w:eastAsia="zh-CN"/>
        </w:rPr>
        <w:t xml:space="preserve"> </w:t>
      </w:r>
      <w:r w:rsidR="00A76182">
        <w:rPr>
          <w:spacing w:val="5"/>
          <w:kern w:val="1"/>
          <w:lang w:eastAsia="zh-CN"/>
        </w:rPr>
        <w:t>T</w:t>
      </w:r>
      <w:r w:rsidR="00E759C5">
        <w:rPr>
          <w:spacing w:val="5"/>
          <w:kern w:val="1"/>
          <w:lang w:eastAsia="zh-CN"/>
        </w:rPr>
        <w:t>he above term together would be the weight change of every updat</w:t>
      </w:r>
      <w:r w:rsidR="00A76182">
        <w:rPr>
          <w:spacing w:val="5"/>
          <w:kern w:val="1"/>
          <w:lang w:eastAsia="zh-CN"/>
        </w:rPr>
        <w:t xml:space="preserve">e, with the momentum coefficient equals 0.9, the training epochs to </w:t>
      </w:r>
      <w:r>
        <w:rPr>
          <w:spacing w:val="5"/>
          <w:kern w:val="1"/>
          <w:lang w:eastAsia="zh-CN"/>
        </w:rPr>
        <w:t>an</w:t>
      </w:r>
      <w:r w:rsidR="00A76182">
        <w:rPr>
          <w:spacing w:val="5"/>
          <w:kern w:val="1"/>
          <w:lang w:eastAsia="zh-CN"/>
        </w:rPr>
        <w:t xml:space="preserve"> accuracy of around 80% reduced from ca. </w:t>
      </w:r>
      <w:r>
        <w:rPr>
          <w:spacing w:val="5"/>
          <w:kern w:val="1"/>
          <w:lang w:eastAsia="zh-CN"/>
        </w:rPr>
        <w:t>2</w:t>
      </w:r>
      <w:r w:rsidR="00A76182">
        <w:rPr>
          <w:spacing w:val="5"/>
          <w:kern w:val="1"/>
          <w:lang w:eastAsia="zh-CN"/>
        </w:rPr>
        <w:t>0 epochs to</w:t>
      </w:r>
      <w:r>
        <w:rPr>
          <w:spacing w:val="5"/>
          <w:kern w:val="1"/>
          <w:lang w:eastAsia="zh-CN"/>
        </w:rPr>
        <w:t xml:space="preserve"> around</w:t>
      </w:r>
      <w:r w:rsidR="00A76182">
        <w:rPr>
          <w:spacing w:val="5"/>
          <w:kern w:val="1"/>
          <w:lang w:eastAsia="zh-CN"/>
        </w:rPr>
        <w:t xml:space="preserve"> </w:t>
      </w:r>
      <w:r>
        <w:rPr>
          <w:spacing w:val="5"/>
          <w:kern w:val="1"/>
          <w:lang w:eastAsia="zh-CN"/>
        </w:rPr>
        <w:t>1</w:t>
      </w:r>
      <w:r w:rsidR="00A76182">
        <w:rPr>
          <w:spacing w:val="5"/>
          <w:kern w:val="1"/>
          <w:lang w:eastAsia="zh-CN"/>
        </w:rPr>
        <w:t>0 epochs</w:t>
      </w:r>
      <w:r w:rsidR="00E759C5">
        <w:rPr>
          <w:spacing w:val="5"/>
          <w:kern w:val="1"/>
          <w:lang w:eastAsia="zh-CN"/>
        </w:rPr>
        <w:t>.</w:t>
      </w:r>
      <w:r w:rsidR="00A76182">
        <w:rPr>
          <w:spacing w:val="5"/>
          <w:kern w:val="1"/>
          <w:lang w:eastAsia="zh-CN"/>
        </w:rPr>
        <w:t xml:space="preserve"> After tuning the training parameter, we were able to achieve a highest</w:t>
      </w:r>
      <w:r>
        <w:rPr>
          <w:spacing w:val="5"/>
          <w:kern w:val="1"/>
          <w:lang w:eastAsia="zh-CN"/>
        </w:rPr>
        <w:t xml:space="preserve"> training</w:t>
      </w:r>
      <w:r w:rsidR="00A76182">
        <w:rPr>
          <w:spacing w:val="5"/>
          <w:kern w:val="1"/>
          <w:lang w:eastAsia="zh-CN"/>
        </w:rPr>
        <w:t xml:space="preserve"> accuracy of</w:t>
      </w:r>
      <w:r>
        <w:rPr>
          <w:spacing w:val="5"/>
          <w:kern w:val="1"/>
          <w:lang w:eastAsia="zh-CN"/>
        </w:rPr>
        <w:t xml:space="preserve"> 82.13% and </w:t>
      </w:r>
      <w:r w:rsidR="00B14E56">
        <w:rPr>
          <w:spacing w:val="5"/>
          <w:kern w:val="1"/>
          <w:lang w:eastAsia="zh-CN"/>
        </w:rPr>
        <w:t>validation</w:t>
      </w:r>
      <w:r>
        <w:rPr>
          <w:spacing w:val="5"/>
          <w:kern w:val="1"/>
          <w:lang w:eastAsia="zh-CN"/>
        </w:rPr>
        <w:t xml:space="preserve"> accuracy 83.55% in</w:t>
      </w:r>
      <w:r w:rsidR="00B14E56">
        <w:rPr>
          <w:spacing w:val="5"/>
          <w:kern w:val="1"/>
          <w:lang w:eastAsia="zh-CN"/>
        </w:rPr>
        <w:t xml:space="preserve"> around</w:t>
      </w:r>
      <w:r>
        <w:rPr>
          <w:spacing w:val="5"/>
          <w:kern w:val="1"/>
          <w:lang w:eastAsia="zh-CN"/>
        </w:rPr>
        <w:t xml:space="preserve"> 20 epochs. If we further increase the epoch number to 50, the test accuracy would eventually hit 85%. Please see the chart below for accuracy and loss values with increasing epoch number.</w:t>
      </w:r>
    </w:p>
    <w:p w14:paraId="6D34E231" w14:textId="5A8C9F9E" w:rsidR="00BA5A31" w:rsidRDefault="00616307" w:rsidP="00BA5A31">
      <w:pPr>
        <w:widowControl w:val="0"/>
        <w:autoSpaceDE w:val="0"/>
        <w:autoSpaceDN w:val="0"/>
        <w:adjustRightInd w:val="0"/>
        <w:spacing w:before="120" w:line="226" w:lineRule="auto"/>
        <w:jc w:val="center"/>
        <w:rPr>
          <w:spacing w:val="5"/>
          <w:kern w:val="1"/>
        </w:rPr>
      </w:pPr>
      <w:r>
        <w:rPr>
          <w:noProof/>
          <w:spacing w:val="5"/>
          <w:kern w:val="1"/>
        </w:rPr>
        <w:drawing>
          <wp:inline distT="0" distB="0" distL="0" distR="0" wp14:anchorId="5FAB27FA" wp14:editId="2D32B79A">
            <wp:extent cx="2164557" cy="1623418"/>
            <wp:effectExtent l="0" t="0" r="0" b="2540"/>
            <wp:docPr id="5" name="图片 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c.png"/>
                    <pic:cNvPicPr/>
                  </pic:nvPicPr>
                  <pic:blipFill>
                    <a:blip r:embed="rId8"/>
                    <a:stretch>
                      <a:fillRect/>
                    </a:stretch>
                  </pic:blipFill>
                  <pic:spPr>
                    <a:xfrm>
                      <a:off x="0" y="0"/>
                      <a:ext cx="2192002" cy="1644002"/>
                    </a:xfrm>
                    <a:prstGeom prst="rect">
                      <a:avLst/>
                    </a:prstGeom>
                  </pic:spPr>
                </pic:pic>
              </a:graphicData>
            </a:graphic>
          </wp:inline>
        </w:drawing>
      </w:r>
      <w:r>
        <w:rPr>
          <w:noProof/>
          <w:spacing w:val="5"/>
          <w:kern w:val="1"/>
        </w:rPr>
        <w:drawing>
          <wp:inline distT="0" distB="0" distL="0" distR="0" wp14:anchorId="5FD45806" wp14:editId="5565AAFF">
            <wp:extent cx="2162175" cy="1621631"/>
            <wp:effectExtent l="0" t="0" r="0" b="4445"/>
            <wp:docPr id="8" name="图片 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ss.png"/>
                    <pic:cNvPicPr/>
                  </pic:nvPicPr>
                  <pic:blipFill>
                    <a:blip r:embed="rId9"/>
                    <a:stretch>
                      <a:fillRect/>
                    </a:stretch>
                  </pic:blipFill>
                  <pic:spPr>
                    <a:xfrm>
                      <a:off x="0" y="0"/>
                      <a:ext cx="2226690" cy="1670017"/>
                    </a:xfrm>
                    <a:prstGeom prst="rect">
                      <a:avLst/>
                    </a:prstGeom>
                  </pic:spPr>
                </pic:pic>
              </a:graphicData>
            </a:graphic>
          </wp:inline>
        </w:drawing>
      </w:r>
    </w:p>
    <w:p w14:paraId="52D89E38" w14:textId="5AD0EF2F" w:rsidR="00DD7114" w:rsidRDefault="00DD7114" w:rsidP="00DD7114">
      <w:pPr>
        <w:widowControl w:val="0"/>
        <w:autoSpaceDE w:val="0"/>
        <w:autoSpaceDN w:val="0"/>
        <w:adjustRightInd w:val="0"/>
        <w:spacing w:before="120" w:line="226" w:lineRule="auto"/>
        <w:jc w:val="center"/>
        <w:rPr>
          <w:spacing w:val="5"/>
          <w:kern w:val="1"/>
        </w:rPr>
      </w:pPr>
      <w:r>
        <w:rPr>
          <w:spacing w:val="5"/>
          <w:kern w:val="1"/>
        </w:rPr>
        <w:t xml:space="preserve">Figure </w:t>
      </w:r>
      <w:r w:rsidR="00B14E56">
        <w:rPr>
          <w:spacing w:val="5"/>
          <w:kern w:val="1"/>
        </w:rPr>
        <w:t>2</w:t>
      </w:r>
      <w:r>
        <w:rPr>
          <w:spacing w:val="5"/>
          <w:kern w:val="1"/>
        </w:rPr>
        <w:t>:</w:t>
      </w:r>
      <w:r w:rsidR="00BA5A31">
        <w:rPr>
          <w:spacing w:val="5"/>
          <w:kern w:val="1"/>
        </w:rPr>
        <w:t xml:space="preserve"> Accuracy and Loss</w:t>
      </w:r>
      <w:r w:rsidR="00616307">
        <w:rPr>
          <w:spacing w:val="5"/>
          <w:kern w:val="1"/>
        </w:rPr>
        <w:t xml:space="preserve"> Values</w:t>
      </w:r>
      <w:r w:rsidR="00BA5A31">
        <w:rPr>
          <w:spacing w:val="5"/>
          <w:kern w:val="1"/>
        </w:rPr>
        <w:t xml:space="preserve"> in different Epochs</w:t>
      </w:r>
    </w:p>
    <w:p w14:paraId="512D3962" w14:textId="39B93007" w:rsidR="00616307" w:rsidRDefault="00616307" w:rsidP="00616307">
      <w:pPr>
        <w:widowControl w:val="0"/>
        <w:autoSpaceDE w:val="0"/>
        <w:autoSpaceDN w:val="0"/>
        <w:adjustRightInd w:val="0"/>
        <w:spacing w:before="120" w:line="226" w:lineRule="auto"/>
        <w:rPr>
          <w:spacing w:val="5"/>
          <w:kern w:val="1"/>
        </w:rPr>
      </w:pPr>
      <w:r>
        <w:rPr>
          <w:rFonts w:hint="eastAsia"/>
          <w:spacing w:val="5"/>
          <w:kern w:val="1"/>
        </w:rPr>
        <w:t>T</w:t>
      </w:r>
      <w:r>
        <w:rPr>
          <w:spacing w:val="5"/>
          <w:kern w:val="1"/>
        </w:rPr>
        <w:t xml:space="preserve">his chart above is the result of our model performance </w:t>
      </w:r>
      <w:r w:rsidR="00B14E56">
        <w:rPr>
          <w:spacing w:val="5"/>
          <w:kern w:val="1"/>
        </w:rPr>
        <w:t>in</w:t>
      </w:r>
      <w:r>
        <w:rPr>
          <w:spacing w:val="5"/>
          <w:kern w:val="1"/>
        </w:rPr>
        <w:t xml:space="preserve"> 50 epochs of training, as we see here, the training accuracy has been steadily increasing from c</w:t>
      </w:r>
      <w:r w:rsidR="00B14E56">
        <w:rPr>
          <w:spacing w:val="5"/>
          <w:kern w:val="1"/>
        </w:rPr>
        <w:t>irc</w:t>
      </w:r>
      <w:r>
        <w:rPr>
          <w:spacing w:val="5"/>
          <w:kern w:val="1"/>
        </w:rPr>
        <w:t xml:space="preserve">a 70% of the first epoch to </w:t>
      </w:r>
      <w:r w:rsidR="00B14E56">
        <w:rPr>
          <w:spacing w:val="5"/>
          <w:kern w:val="1"/>
        </w:rPr>
        <w:t>over 90% in the 50</w:t>
      </w:r>
      <w:r w:rsidR="00B14E56" w:rsidRPr="00B14E56">
        <w:rPr>
          <w:spacing w:val="5"/>
          <w:kern w:val="1"/>
          <w:vertAlign w:val="superscript"/>
        </w:rPr>
        <w:t>th</w:t>
      </w:r>
      <w:r w:rsidR="00B14E56">
        <w:rPr>
          <w:spacing w:val="5"/>
          <w:kern w:val="1"/>
        </w:rPr>
        <w:t xml:space="preserve"> epoch, with the stagnated values of validation accuracy and validation loss, which is a clear sign of overfitting. The optimal model parameter would be achieved around 30-40 epochs, with a highest test accuracy of 85.24%. Since the training accuracy keeps increasing after the optimal model complexity, it is necessary to implement an early-stop mechanism during the training process, so that the neural network could reach its optimal configuration for the test set.</w:t>
      </w:r>
    </w:p>
    <w:p w14:paraId="1BAD9728" w14:textId="77777777" w:rsidR="00F42C0E" w:rsidRDefault="00F42C0E" w:rsidP="00D23608">
      <w:pPr>
        <w:widowControl w:val="0"/>
        <w:autoSpaceDE w:val="0"/>
        <w:autoSpaceDN w:val="0"/>
        <w:adjustRightInd w:val="0"/>
        <w:spacing w:before="120" w:line="226" w:lineRule="auto"/>
        <w:rPr>
          <w:spacing w:val="5"/>
          <w:kern w:val="1"/>
        </w:rPr>
      </w:pPr>
    </w:p>
    <w:p w14:paraId="4BA88FBC" w14:textId="3D90A337" w:rsidR="002D0824" w:rsidRDefault="002D0824">
      <w:pPr>
        <w:widowControl w:val="0"/>
        <w:autoSpaceDE w:val="0"/>
        <w:autoSpaceDN w:val="0"/>
        <w:adjustRightInd w:val="0"/>
        <w:rPr>
          <w:b/>
          <w:bCs/>
          <w:spacing w:val="24"/>
          <w:kern w:val="1"/>
          <w:sz w:val="24"/>
          <w:szCs w:val="24"/>
        </w:rPr>
      </w:pPr>
      <w:r>
        <w:rPr>
          <w:b/>
          <w:bCs/>
          <w:spacing w:val="24"/>
          <w:kern w:val="1"/>
          <w:sz w:val="24"/>
          <w:szCs w:val="24"/>
        </w:rPr>
        <w:lastRenderedPageBreak/>
        <w:t>3</w:t>
      </w:r>
      <w:r>
        <w:rPr>
          <w:b/>
          <w:bCs/>
          <w:spacing w:val="24"/>
          <w:kern w:val="1"/>
          <w:sz w:val="24"/>
          <w:szCs w:val="24"/>
        </w:rPr>
        <w:tab/>
      </w:r>
      <w:r w:rsidR="00485CD3">
        <w:rPr>
          <w:b/>
          <w:bCs/>
          <w:spacing w:val="24"/>
          <w:kern w:val="1"/>
          <w:sz w:val="24"/>
          <w:szCs w:val="24"/>
        </w:rPr>
        <w:t>Experiments with the Neural Network</w:t>
      </w:r>
      <w:r w:rsidR="00E324A7">
        <w:rPr>
          <w:b/>
          <w:bCs/>
          <w:spacing w:val="24"/>
          <w:kern w:val="1"/>
          <w:sz w:val="24"/>
          <w:szCs w:val="24"/>
        </w:rPr>
        <w:t xml:space="preserve"> (see code)</w:t>
      </w:r>
    </w:p>
    <w:p w14:paraId="32BC4463" w14:textId="7EB3D3EB" w:rsidR="00A044CA" w:rsidRDefault="00911250" w:rsidP="00911250">
      <w:pPr>
        <w:widowControl w:val="0"/>
        <w:autoSpaceDE w:val="0"/>
        <w:autoSpaceDN w:val="0"/>
        <w:adjustRightInd w:val="0"/>
        <w:spacing w:before="120" w:line="226" w:lineRule="auto"/>
        <w:jc w:val="both"/>
        <w:rPr>
          <w:spacing w:val="5"/>
          <w:kern w:val="1"/>
        </w:rPr>
      </w:pPr>
      <w:r>
        <w:rPr>
          <w:spacing w:val="5"/>
          <w:kern w:val="1"/>
        </w:rPr>
        <w:t>After implementing and tuning the neural network for image recognition, we tried to add more useful features to the network, so that the deep learning model could converge faster or reach a higher accuracy value without overfitting. We first introduced an L2 penalty term into the loss function in order to constraint the weights, then used different activation functions and observed the changes of the model’s performance. Last but not least, we also experimented modified and different network structures to search for</w:t>
      </w:r>
      <w:r w:rsidR="00A044CA">
        <w:rPr>
          <w:spacing w:val="5"/>
          <w:kern w:val="1"/>
        </w:rPr>
        <w:t xml:space="preserve"> </w:t>
      </w:r>
      <w:r>
        <w:rPr>
          <w:spacing w:val="5"/>
          <w:kern w:val="1"/>
        </w:rPr>
        <w:t>an ideal</w:t>
      </w:r>
      <w:r w:rsidR="00A044CA">
        <w:rPr>
          <w:spacing w:val="5"/>
          <w:kern w:val="1"/>
        </w:rPr>
        <w:t xml:space="preserve"> </w:t>
      </w:r>
      <w:r>
        <w:rPr>
          <w:spacing w:val="5"/>
          <w:kern w:val="1"/>
        </w:rPr>
        <w:t>neural network model for this task.</w:t>
      </w:r>
    </w:p>
    <w:p w14:paraId="1A2EB079" w14:textId="77777777" w:rsidR="00DC232A" w:rsidRDefault="00DC232A">
      <w:pPr>
        <w:widowControl w:val="0"/>
        <w:autoSpaceDE w:val="0"/>
        <w:autoSpaceDN w:val="0"/>
        <w:adjustRightInd w:val="0"/>
        <w:spacing w:before="120" w:line="226" w:lineRule="auto"/>
        <w:jc w:val="both"/>
        <w:rPr>
          <w:spacing w:val="5"/>
          <w:kern w:val="1"/>
        </w:rPr>
      </w:pPr>
    </w:p>
    <w:p w14:paraId="2AD94D24" w14:textId="4506CF35" w:rsidR="002D0824" w:rsidRDefault="002D0824">
      <w:pPr>
        <w:widowControl w:val="0"/>
        <w:autoSpaceDE w:val="0"/>
        <w:autoSpaceDN w:val="0"/>
        <w:adjustRightInd w:val="0"/>
        <w:rPr>
          <w:b/>
          <w:bCs/>
          <w:spacing w:val="24"/>
          <w:kern w:val="1"/>
        </w:rPr>
      </w:pPr>
      <w:r>
        <w:rPr>
          <w:b/>
          <w:bCs/>
          <w:spacing w:val="24"/>
          <w:kern w:val="1"/>
        </w:rPr>
        <w:t>3.1</w:t>
      </w:r>
      <w:r>
        <w:rPr>
          <w:b/>
          <w:bCs/>
          <w:spacing w:val="24"/>
          <w:kern w:val="1"/>
        </w:rPr>
        <w:tab/>
      </w:r>
      <w:r w:rsidR="00485CD3">
        <w:rPr>
          <w:b/>
          <w:bCs/>
          <w:spacing w:val="24"/>
          <w:kern w:val="1"/>
        </w:rPr>
        <w:t>Experiments with Regularization</w:t>
      </w:r>
      <w:r w:rsidR="00E324A7">
        <w:rPr>
          <w:b/>
          <w:bCs/>
          <w:spacing w:val="24"/>
          <w:kern w:val="1"/>
        </w:rPr>
        <w:t xml:space="preserve"> (</w:t>
      </w:r>
      <w:r w:rsidR="00485CD3">
        <w:rPr>
          <w:b/>
          <w:bCs/>
          <w:spacing w:val="24"/>
          <w:kern w:val="1"/>
        </w:rPr>
        <w:t>3d</w:t>
      </w:r>
      <w:r w:rsidR="00E324A7">
        <w:rPr>
          <w:b/>
          <w:bCs/>
          <w:spacing w:val="24"/>
          <w:kern w:val="1"/>
        </w:rPr>
        <w:t>)</w:t>
      </w:r>
    </w:p>
    <w:p w14:paraId="7CEF505A" w14:textId="6EA5867A" w:rsidR="003B7AE1" w:rsidRDefault="003B7AE1">
      <w:pPr>
        <w:widowControl w:val="0"/>
        <w:autoSpaceDE w:val="0"/>
        <w:autoSpaceDN w:val="0"/>
        <w:adjustRightInd w:val="0"/>
        <w:spacing w:before="120" w:line="226" w:lineRule="auto"/>
        <w:jc w:val="both"/>
        <w:rPr>
          <w:spacing w:val="5"/>
          <w:kern w:val="1"/>
        </w:rPr>
      </w:pPr>
      <w:r>
        <w:rPr>
          <w:spacing w:val="5"/>
          <w:kern w:val="1"/>
        </w:rPr>
        <w:t>Regularization is a machine learning technique that prevents the model</w:t>
      </w:r>
      <w:r w:rsidR="007C4DC0">
        <w:rPr>
          <w:spacing w:val="5"/>
          <w:kern w:val="1"/>
        </w:rPr>
        <w:t xml:space="preserve"> parameter from increasing too fast</w:t>
      </w:r>
      <w:r>
        <w:rPr>
          <w:spacing w:val="5"/>
          <w:kern w:val="1"/>
        </w:rPr>
        <w:t xml:space="preserve"> </w:t>
      </w:r>
      <w:r w:rsidR="007C4DC0">
        <w:rPr>
          <w:spacing w:val="5"/>
          <w:kern w:val="1"/>
        </w:rPr>
        <w:t>and avoids</w:t>
      </w:r>
      <w:r>
        <w:rPr>
          <w:spacing w:val="5"/>
          <w:kern w:val="1"/>
        </w:rPr>
        <w:t xml:space="preserve"> overfitting, specifically, regularization constraints the model coefficients from increasing using an additional L2 norm in the loss function, so that the new loss functions could be formulated as:</w:t>
      </w:r>
    </w:p>
    <w:p w14:paraId="6DE73CF4" w14:textId="3486DDF4" w:rsidR="003B7AE1" w:rsidRDefault="003B7AE1">
      <w:pPr>
        <w:widowControl w:val="0"/>
        <w:autoSpaceDE w:val="0"/>
        <w:autoSpaceDN w:val="0"/>
        <w:adjustRightInd w:val="0"/>
        <w:spacing w:before="120" w:line="226" w:lineRule="auto"/>
        <w:jc w:val="both"/>
        <w:rPr>
          <w:spacing w:val="5"/>
          <w:kern w:val="1"/>
        </w:rPr>
      </w:pPr>
      <m:oMathPara>
        <m:oMath>
          <m:r>
            <w:rPr>
              <w:rFonts w:ascii="Cambria Math" w:hAnsi="Cambria Math"/>
              <w:spacing w:val="5"/>
              <w:kern w:val="1"/>
            </w:rPr>
            <m:t>E</m:t>
          </m:r>
          <m:d>
            <m:dPr>
              <m:ctrlPr>
                <w:rPr>
                  <w:rFonts w:ascii="Cambria Math" w:hAnsi="Cambria Math"/>
                  <w:i/>
                  <w:spacing w:val="5"/>
                  <w:kern w:val="1"/>
                </w:rPr>
              </m:ctrlPr>
            </m:dPr>
            <m:e>
              <m:r>
                <w:rPr>
                  <w:rFonts w:ascii="Cambria Math" w:hAnsi="Cambria Math"/>
                  <w:spacing w:val="5"/>
                  <w:kern w:val="1"/>
                </w:rPr>
                <m:t>w</m:t>
              </m:r>
            </m:e>
          </m:d>
          <m:r>
            <w:rPr>
              <w:rFonts w:ascii="Cambria Math" w:hAnsi="Cambria Math"/>
              <w:spacing w:val="5"/>
              <w:kern w:val="1"/>
            </w:rPr>
            <m:t>=-</m:t>
          </m:r>
          <m:f>
            <m:fPr>
              <m:ctrlPr>
                <w:rPr>
                  <w:rFonts w:ascii="Cambria Math" w:hAnsi="Cambria Math"/>
                  <w:i/>
                  <w:spacing w:val="5"/>
                  <w:kern w:val="1"/>
                </w:rPr>
              </m:ctrlPr>
            </m:fPr>
            <m:num>
              <m:r>
                <w:rPr>
                  <w:rFonts w:ascii="Cambria Math" w:hAnsi="Cambria Math"/>
                  <w:spacing w:val="5"/>
                  <w:kern w:val="1"/>
                </w:rPr>
                <m:t>1</m:t>
              </m:r>
            </m:num>
            <m:den>
              <m:r>
                <w:rPr>
                  <w:rFonts w:ascii="Cambria Math" w:hAnsi="Cambria Math"/>
                  <w:spacing w:val="5"/>
                  <w:kern w:val="1"/>
                </w:rPr>
                <m:t>N</m:t>
              </m:r>
            </m:den>
          </m:f>
          <m:nary>
            <m:naryPr>
              <m:chr m:val="∑"/>
              <m:limLoc m:val="undOvr"/>
              <m:ctrlPr>
                <w:rPr>
                  <w:rFonts w:ascii="Cambria Math" w:hAnsi="Cambria Math"/>
                  <w:i/>
                  <w:spacing w:val="5"/>
                  <w:kern w:val="1"/>
                </w:rPr>
              </m:ctrlPr>
            </m:naryPr>
            <m:sub>
              <m:r>
                <w:rPr>
                  <w:rFonts w:ascii="Cambria Math" w:hAnsi="Cambria Math"/>
                  <w:spacing w:val="5"/>
                  <w:kern w:val="1"/>
                </w:rPr>
                <m:t>n=1</m:t>
              </m:r>
            </m:sub>
            <m:sup>
              <m:r>
                <w:rPr>
                  <w:rFonts w:ascii="Cambria Math" w:hAnsi="Cambria Math"/>
                  <w:spacing w:val="5"/>
                  <w:kern w:val="1"/>
                </w:rPr>
                <m:t>N</m:t>
              </m:r>
            </m:sup>
            <m:e>
              <m:nary>
                <m:naryPr>
                  <m:chr m:val="∑"/>
                  <m:limLoc m:val="undOvr"/>
                  <m:ctrlPr>
                    <w:rPr>
                      <w:rFonts w:ascii="Cambria Math" w:hAnsi="Cambria Math"/>
                      <w:i/>
                      <w:spacing w:val="5"/>
                      <w:kern w:val="1"/>
                    </w:rPr>
                  </m:ctrlPr>
                </m:naryPr>
                <m:sub>
                  <m:r>
                    <w:rPr>
                      <w:rFonts w:ascii="Cambria Math" w:hAnsi="Cambria Math"/>
                      <w:spacing w:val="5"/>
                      <w:kern w:val="1"/>
                    </w:rPr>
                    <m:t>i=1</m:t>
                  </m:r>
                </m:sub>
                <m:sup>
                  <m:r>
                    <w:rPr>
                      <w:rFonts w:ascii="Cambria Math" w:hAnsi="Cambria Math"/>
                      <w:spacing w:val="5"/>
                      <w:kern w:val="1"/>
                    </w:rPr>
                    <m:t>m</m:t>
                  </m:r>
                </m:sup>
                <m:e>
                  <m:func>
                    <m:funcPr>
                      <m:ctrlPr>
                        <w:rPr>
                          <w:rFonts w:ascii="Cambria Math" w:hAnsi="Cambria Math"/>
                          <w:i/>
                          <w:spacing w:val="5"/>
                          <w:kern w:val="1"/>
                        </w:rPr>
                      </m:ctrlPr>
                    </m:funcPr>
                    <m:fName>
                      <m:sSubSup>
                        <m:sSubSupPr>
                          <m:ctrlPr>
                            <w:rPr>
                              <w:rFonts w:ascii="Cambria Math" w:hAnsi="Cambria Math"/>
                              <w:spacing w:val="5"/>
                              <w:kern w:val="1"/>
                            </w:rPr>
                          </m:ctrlPr>
                        </m:sSubSupPr>
                        <m:e>
                          <m:r>
                            <w:rPr>
                              <w:rFonts w:ascii="Cambria Math" w:hAnsi="Cambria Math"/>
                              <w:spacing w:val="5"/>
                              <w:kern w:val="1"/>
                            </w:rPr>
                            <m:t>t</m:t>
                          </m:r>
                        </m:e>
                        <m:sub>
                          <m:r>
                            <w:rPr>
                              <w:rFonts w:ascii="Cambria Math" w:hAnsi="Cambria Math"/>
                              <w:spacing w:val="5"/>
                              <w:kern w:val="1"/>
                            </w:rPr>
                            <m:t>i</m:t>
                          </m:r>
                        </m:sub>
                        <m:sup>
                          <m:r>
                            <w:rPr>
                              <w:rFonts w:ascii="Cambria Math" w:hAnsi="Cambria Math"/>
                              <w:spacing w:val="5"/>
                              <w:kern w:val="1"/>
                            </w:rPr>
                            <m:t>n</m:t>
                          </m:r>
                        </m:sup>
                      </m:sSubSup>
                      <m:r>
                        <m:rPr>
                          <m:sty m:val="p"/>
                        </m:rPr>
                        <w:rPr>
                          <w:rFonts w:ascii="Cambria Math" w:hAnsi="Cambria Math"/>
                          <w:spacing w:val="5"/>
                          <w:kern w:val="1"/>
                        </w:rPr>
                        <m:t>ln</m:t>
                      </m:r>
                    </m:fName>
                    <m:e>
                      <m:d>
                        <m:dPr>
                          <m:ctrlPr>
                            <w:rPr>
                              <w:rFonts w:ascii="Cambria Math" w:hAnsi="Cambria Math"/>
                              <w:i/>
                              <w:spacing w:val="5"/>
                              <w:kern w:val="1"/>
                            </w:rPr>
                          </m:ctrlPr>
                        </m:dPr>
                        <m:e>
                          <m:sSubSup>
                            <m:sSubSupPr>
                              <m:ctrlPr>
                                <w:rPr>
                                  <w:rFonts w:ascii="Cambria Math" w:hAnsi="Cambria Math"/>
                                  <w:i/>
                                  <w:spacing w:val="5"/>
                                  <w:kern w:val="1"/>
                                </w:rPr>
                              </m:ctrlPr>
                            </m:sSubSupPr>
                            <m:e>
                              <m:r>
                                <w:rPr>
                                  <w:rFonts w:ascii="Cambria Math" w:hAnsi="Cambria Math"/>
                                  <w:spacing w:val="5"/>
                                  <w:kern w:val="1"/>
                                </w:rPr>
                                <m:t>y</m:t>
                              </m:r>
                            </m:e>
                            <m:sub>
                              <m:r>
                                <w:rPr>
                                  <w:rFonts w:ascii="Cambria Math" w:hAnsi="Cambria Math"/>
                                  <w:spacing w:val="5"/>
                                  <w:kern w:val="1"/>
                                </w:rPr>
                                <m:t>i</m:t>
                              </m:r>
                            </m:sub>
                            <m:sup>
                              <m:r>
                                <w:rPr>
                                  <w:rFonts w:ascii="Cambria Math" w:hAnsi="Cambria Math"/>
                                  <w:spacing w:val="5"/>
                                  <w:kern w:val="1"/>
                                </w:rPr>
                                <m:t>n</m:t>
                              </m:r>
                            </m:sup>
                          </m:sSubSup>
                        </m:e>
                      </m:d>
                    </m:e>
                  </m:func>
                </m:e>
              </m:nary>
            </m:e>
          </m:nary>
          <m:r>
            <w:rPr>
              <w:rFonts w:ascii="Cambria Math" w:hAnsi="Cambria Math"/>
              <w:spacing w:val="5"/>
              <w:kern w:val="1"/>
            </w:rPr>
            <m:t>+</m:t>
          </m:r>
          <m:f>
            <m:fPr>
              <m:ctrlPr>
                <w:rPr>
                  <w:rFonts w:ascii="Cambria Math" w:hAnsi="Cambria Math"/>
                  <w:i/>
                  <w:spacing w:val="5"/>
                  <w:kern w:val="1"/>
                </w:rPr>
              </m:ctrlPr>
            </m:fPr>
            <m:num>
              <m:r>
                <w:rPr>
                  <w:rFonts w:ascii="Cambria Math" w:hAnsi="Cambria Math"/>
                  <w:spacing w:val="5"/>
                  <w:kern w:val="1"/>
                </w:rPr>
                <m:t>λ</m:t>
              </m:r>
            </m:num>
            <m:den>
              <m:r>
                <w:rPr>
                  <w:rFonts w:ascii="Cambria Math" w:hAnsi="Cambria Math"/>
                  <w:spacing w:val="5"/>
                  <w:kern w:val="1"/>
                </w:rPr>
                <m:t>2</m:t>
              </m:r>
            </m:den>
          </m:f>
          <m:nary>
            <m:naryPr>
              <m:chr m:val="∑"/>
              <m:limLoc m:val="undOvr"/>
              <m:subHide m:val="1"/>
              <m:supHide m:val="1"/>
              <m:ctrlPr>
                <w:rPr>
                  <w:rFonts w:ascii="Cambria Math" w:hAnsi="Cambria Math"/>
                  <w:i/>
                  <w:spacing w:val="5"/>
                  <w:kern w:val="1"/>
                </w:rPr>
              </m:ctrlPr>
            </m:naryPr>
            <m:sub/>
            <m:sup/>
            <m:e>
              <m:sSup>
                <m:sSupPr>
                  <m:ctrlPr>
                    <w:rPr>
                      <w:rFonts w:ascii="Cambria Math" w:hAnsi="Cambria Math"/>
                      <w:i/>
                      <w:spacing w:val="5"/>
                      <w:kern w:val="1"/>
                    </w:rPr>
                  </m:ctrlPr>
                </m:sSupPr>
                <m:e>
                  <m:d>
                    <m:dPr>
                      <m:begChr m:val="‖"/>
                      <m:endChr m:val="‖"/>
                      <m:ctrlPr>
                        <w:rPr>
                          <w:rFonts w:ascii="Cambria Math" w:hAnsi="Cambria Math"/>
                          <w:i/>
                          <w:spacing w:val="5"/>
                          <w:kern w:val="1"/>
                        </w:rPr>
                      </m:ctrlPr>
                    </m:dPr>
                    <m:e>
                      <m:sSub>
                        <m:sSubPr>
                          <m:ctrlPr>
                            <w:rPr>
                              <w:rFonts w:ascii="Cambria Math" w:hAnsi="Cambria Math"/>
                              <w:i/>
                              <w:spacing w:val="5"/>
                              <w:kern w:val="1"/>
                            </w:rPr>
                          </m:ctrlPr>
                        </m:sSubPr>
                        <m:e>
                          <m:r>
                            <w:rPr>
                              <w:rFonts w:ascii="Cambria Math" w:hAnsi="Cambria Math"/>
                              <w:spacing w:val="5"/>
                              <w:kern w:val="1"/>
                            </w:rPr>
                            <m:t>w</m:t>
                          </m:r>
                        </m:e>
                        <m:sub>
                          <m:r>
                            <w:rPr>
                              <w:rFonts w:ascii="Cambria Math" w:hAnsi="Cambria Math"/>
                              <w:spacing w:val="5"/>
                              <w:kern w:val="1"/>
                            </w:rPr>
                            <m:t>j</m:t>
                          </m:r>
                        </m:sub>
                      </m:sSub>
                    </m:e>
                  </m:d>
                </m:e>
                <m:sup>
                  <m:r>
                    <w:rPr>
                      <w:rFonts w:ascii="Cambria Math" w:hAnsi="Cambria Math"/>
                      <w:spacing w:val="5"/>
                      <w:kern w:val="1"/>
                    </w:rPr>
                    <m:t>2</m:t>
                  </m:r>
                </m:sup>
              </m:sSup>
            </m:e>
          </m:nary>
        </m:oMath>
      </m:oMathPara>
    </w:p>
    <w:p w14:paraId="6D711EAA" w14:textId="7FF33D89" w:rsidR="002D0824" w:rsidRDefault="007C4DC0">
      <w:pPr>
        <w:widowControl w:val="0"/>
        <w:autoSpaceDE w:val="0"/>
        <w:autoSpaceDN w:val="0"/>
        <w:adjustRightInd w:val="0"/>
        <w:spacing w:before="120" w:line="226" w:lineRule="auto"/>
        <w:jc w:val="both"/>
        <w:rPr>
          <w:spacing w:val="5"/>
          <w:kern w:val="1"/>
        </w:rPr>
      </w:pPr>
      <w:r>
        <w:rPr>
          <w:spacing w:val="5"/>
          <w:kern w:val="1"/>
        </w:rPr>
        <w:t xml:space="preserve">The left term is the same as the original loss function, namely the cross-entropy loss, while the right-hand side is the summation of all squared weights, multiplied with the </w:t>
      </w:r>
      <m:oMath>
        <m:r>
          <w:rPr>
            <w:rFonts w:ascii="Cambria Math" w:hAnsi="Cambria Math"/>
            <w:spacing w:val="5"/>
            <w:kern w:val="1"/>
          </w:rPr>
          <m:t>λ</m:t>
        </m:r>
      </m:oMath>
      <w:r>
        <w:rPr>
          <w:rFonts w:hint="eastAsia"/>
          <w:spacing w:val="5"/>
          <w:kern w:val="1"/>
        </w:rPr>
        <w:t xml:space="preserve"> </w:t>
      </w:r>
      <w:r>
        <w:rPr>
          <w:spacing w:val="5"/>
          <w:kern w:val="1"/>
        </w:rPr>
        <w:t>term that controls the penalty. We see that as the model weights getting greater, so will the entire loss term which</w:t>
      </w:r>
      <w:r w:rsidR="009E2848">
        <w:rPr>
          <w:spacing w:val="5"/>
          <w:kern w:val="1"/>
        </w:rPr>
        <w:t xml:space="preserve"> eventually</w:t>
      </w:r>
      <w:r>
        <w:rPr>
          <w:spacing w:val="5"/>
          <w:kern w:val="1"/>
        </w:rPr>
        <w:t xml:space="preserve"> </w:t>
      </w:r>
      <w:r w:rsidR="009E2848">
        <w:rPr>
          <w:spacing w:val="5"/>
          <w:kern w:val="1"/>
        </w:rPr>
        <w:t>penalizes the weight values. Regularization is widely used method in neural networks that helps the model from overfitting, as the penalty term discourages the network from learning of noises and forming a complex model. However, the penalty term would also cause slower convergence due to this L2 term, therefore, it could take longer for the same model with regularization to reach the same accuracy. In this sense, we tried out various coefficients for the penalty term and recorded the accuracy and loss values of each epoch, please refer to the following chart. Note that the</w:t>
      </w:r>
      <w:r w:rsidR="00CA7CEB">
        <w:rPr>
          <w:spacing w:val="5"/>
          <w:kern w:val="1"/>
        </w:rPr>
        <w:t xml:space="preserve"> training</w:t>
      </w:r>
      <w:r w:rsidR="009E2848">
        <w:rPr>
          <w:spacing w:val="5"/>
          <w:kern w:val="1"/>
        </w:rPr>
        <w:t xml:space="preserve"> epoch</w:t>
      </w:r>
      <w:r w:rsidR="00CA7CEB">
        <w:rPr>
          <w:spacing w:val="5"/>
          <w:kern w:val="1"/>
        </w:rPr>
        <w:t>s</w:t>
      </w:r>
      <w:r w:rsidR="009E2848">
        <w:rPr>
          <w:spacing w:val="5"/>
          <w:kern w:val="1"/>
        </w:rPr>
        <w:t xml:space="preserve"> </w:t>
      </w:r>
      <w:r w:rsidR="00CA7CEB">
        <w:rPr>
          <w:spacing w:val="5"/>
          <w:kern w:val="1"/>
        </w:rPr>
        <w:t xml:space="preserve">were increased </w:t>
      </w:r>
      <w:r w:rsidR="00233396">
        <w:rPr>
          <w:spacing w:val="5"/>
          <w:kern w:val="1"/>
        </w:rPr>
        <w:t>to 60</w:t>
      </w:r>
      <w:r w:rsidR="00CA7CEB">
        <w:rPr>
          <w:spacing w:val="5"/>
          <w:kern w:val="1"/>
        </w:rPr>
        <w:t xml:space="preserve"> to ensure convergence.</w:t>
      </w:r>
    </w:p>
    <w:p w14:paraId="5C40256D" w14:textId="61A08715" w:rsidR="00CA7CEB" w:rsidRDefault="00751002">
      <w:pPr>
        <w:widowControl w:val="0"/>
        <w:autoSpaceDE w:val="0"/>
        <w:autoSpaceDN w:val="0"/>
        <w:adjustRightInd w:val="0"/>
        <w:spacing w:before="120" w:line="226" w:lineRule="auto"/>
        <w:jc w:val="both"/>
        <w:rPr>
          <w:spacing w:val="5"/>
          <w:kern w:val="1"/>
        </w:rPr>
      </w:pPr>
      <w:r>
        <w:rPr>
          <w:spacing w:val="5"/>
          <w:kern w:val="1"/>
        </w:rPr>
        <w:t xml:space="preserve">In the following charts, we tried out </w:t>
      </w:r>
      <w:r w:rsidR="00B56600">
        <w:rPr>
          <w:spacing w:val="5"/>
          <w:kern w:val="1"/>
        </w:rPr>
        <w:t>four</w:t>
      </w:r>
      <w:r>
        <w:rPr>
          <w:spacing w:val="5"/>
          <w:kern w:val="1"/>
        </w:rPr>
        <w:t xml:space="preserve"> different penalty terms, from 0.0001, 0.001 to 0.</w:t>
      </w:r>
      <w:r w:rsidR="00B56600">
        <w:rPr>
          <w:spacing w:val="5"/>
          <w:kern w:val="1"/>
        </w:rPr>
        <w:t>0</w:t>
      </w:r>
      <w:r>
        <w:rPr>
          <w:spacing w:val="5"/>
          <w:kern w:val="1"/>
        </w:rPr>
        <w:t>1</w:t>
      </w:r>
      <w:r w:rsidR="00B56600">
        <w:rPr>
          <w:spacing w:val="5"/>
          <w:kern w:val="1"/>
        </w:rPr>
        <w:t xml:space="preserve"> and 0.1</w:t>
      </w:r>
      <w:r>
        <w:rPr>
          <w:spacing w:val="5"/>
          <w:kern w:val="1"/>
        </w:rPr>
        <w:t>. The results are visually represented below, here the left side represents lower penalty terms and the right side higher.</w:t>
      </w:r>
    </w:p>
    <w:p w14:paraId="27B24FA1" w14:textId="114450B5" w:rsidR="002D0824" w:rsidRDefault="00233396" w:rsidP="00DB64F2">
      <w:pPr>
        <w:widowControl w:val="0"/>
        <w:autoSpaceDE w:val="0"/>
        <w:autoSpaceDN w:val="0"/>
        <w:adjustRightInd w:val="0"/>
        <w:spacing w:before="120" w:line="226" w:lineRule="auto"/>
        <w:jc w:val="center"/>
        <w:rPr>
          <w:spacing w:val="5"/>
          <w:kern w:val="1"/>
        </w:rPr>
      </w:pPr>
      <w:r>
        <w:rPr>
          <w:noProof/>
          <w:spacing w:val="5"/>
          <w:kern w:val="1"/>
        </w:rPr>
        <w:drawing>
          <wp:inline distT="0" distB="0" distL="0" distR="0" wp14:anchorId="35C69E15" wp14:editId="61EEDEA9">
            <wp:extent cx="1171575" cy="87868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001.png"/>
                    <pic:cNvPicPr/>
                  </pic:nvPicPr>
                  <pic:blipFill>
                    <a:blip r:embed="rId10"/>
                    <a:stretch>
                      <a:fillRect/>
                    </a:stretch>
                  </pic:blipFill>
                  <pic:spPr>
                    <a:xfrm>
                      <a:off x="0" y="0"/>
                      <a:ext cx="1235520" cy="926640"/>
                    </a:xfrm>
                    <a:prstGeom prst="rect">
                      <a:avLst/>
                    </a:prstGeom>
                  </pic:spPr>
                </pic:pic>
              </a:graphicData>
            </a:graphic>
          </wp:inline>
        </w:drawing>
      </w:r>
      <w:r w:rsidR="00751002">
        <w:rPr>
          <w:noProof/>
          <w:spacing w:val="5"/>
          <w:kern w:val="1"/>
        </w:rPr>
        <w:drawing>
          <wp:inline distT="0" distB="0" distL="0" distR="0" wp14:anchorId="4A0D651D" wp14:editId="7F79350A">
            <wp:extent cx="1190625" cy="892969"/>
            <wp:effectExtent l="0" t="0" r="3175" b="0"/>
            <wp:docPr id="12" name="图片 1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001.png"/>
                    <pic:cNvPicPr/>
                  </pic:nvPicPr>
                  <pic:blipFill>
                    <a:blip r:embed="rId11"/>
                    <a:stretch>
                      <a:fillRect/>
                    </a:stretch>
                  </pic:blipFill>
                  <pic:spPr>
                    <a:xfrm>
                      <a:off x="0" y="0"/>
                      <a:ext cx="1248093" cy="936070"/>
                    </a:xfrm>
                    <a:prstGeom prst="rect">
                      <a:avLst/>
                    </a:prstGeom>
                  </pic:spPr>
                </pic:pic>
              </a:graphicData>
            </a:graphic>
          </wp:inline>
        </w:drawing>
      </w:r>
      <w:r w:rsidR="00751002">
        <w:rPr>
          <w:noProof/>
          <w:spacing w:val="5"/>
          <w:kern w:val="1"/>
        </w:rPr>
        <w:drawing>
          <wp:inline distT="0" distB="0" distL="0" distR="0" wp14:anchorId="2FE3EFCA" wp14:editId="33A363CE">
            <wp:extent cx="1190625" cy="892969"/>
            <wp:effectExtent l="0" t="0" r="3175" b="0"/>
            <wp:docPr id="14" name="图片 1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01.png"/>
                    <pic:cNvPicPr/>
                  </pic:nvPicPr>
                  <pic:blipFill>
                    <a:blip r:embed="rId12"/>
                    <a:stretch>
                      <a:fillRect/>
                    </a:stretch>
                  </pic:blipFill>
                  <pic:spPr>
                    <a:xfrm>
                      <a:off x="0" y="0"/>
                      <a:ext cx="1228769" cy="921577"/>
                    </a:xfrm>
                    <a:prstGeom prst="rect">
                      <a:avLst/>
                    </a:prstGeom>
                  </pic:spPr>
                </pic:pic>
              </a:graphicData>
            </a:graphic>
          </wp:inline>
        </w:drawing>
      </w:r>
      <w:r w:rsidR="00B56600">
        <w:rPr>
          <w:noProof/>
          <w:spacing w:val="5"/>
          <w:kern w:val="1"/>
        </w:rPr>
        <w:drawing>
          <wp:inline distT="0" distB="0" distL="0" distR="0" wp14:anchorId="04D8E1E3" wp14:editId="652EC83A">
            <wp:extent cx="1191260" cy="893446"/>
            <wp:effectExtent l="0" t="0" r="2540" b="0"/>
            <wp:docPr id="16" name="图片 1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1.png"/>
                    <pic:cNvPicPr/>
                  </pic:nvPicPr>
                  <pic:blipFill>
                    <a:blip r:embed="rId13"/>
                    <a:stretch>
                      <a:fillRect/>
                    </a:stretch>
                  </pic:blipFill>
                  <pic:spPr>
                    <a:xfrm>
                      <a:off x="0" y="0"/>
                      <a:ext cx="1258277" cy="943709"/>
                    </a:xfrm>
                    <a:prstGeom prst="rect">
                      <a:avLst/>
                    </a:prstGeom>
                  </pic:spPr>
                </pic:pic>
              </a:graphicData>
            </a:graphic>
          </wp:inline>
        </w:drawing>
      </w:r>
    </w:p>
    <w:p w14:paraId="6A0327B4" w14:textId="518E1D9B" w:rsidR="00751002" w:rsidRDefault="00751002" w:rsidP="00DB64F2">
      <w:pPr>
        <w:widowControl w:val="0"/>
        <w:autoSpaceDE w:val="0"/>
        <w:autoSpaceDN w:val="0"/>
        <w:adjustRightInd w:val="0"/>
        <w:spacing w:before="120" w:line="226" w:lineRule="auto"/>
        <w:jc w:val="center"/>
        <w:rPr>
          <w:spacing w:val="5"/>
          <w:kern w:val="1"/>
        </w:rPr>
      </w:pPr>
      <w:r>
        <w:rPr>
          <w:noProof/>
          <w:spacing w:val="5"/>
          <w:kern w:val="1"/>
        </w:rPr>
        <w:drawing>
          <wp:inline distT="0" distB="0" distL="0" distR="0" wp14:anchorId="4DC65A86" wp14:editId="430145D4">
            <wp:extent cx="1190202" cy="892651"/>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001acc.png"/>
                    <pic:cNvPicPr/>
                  </pic:nvPicPr>
                  <pic:blipFill>
                    <a:blip r:embed="rId14"/>
                    <a:stretch>
                      <a:fillRect/>
                    </a:stretch>
                  </pic:blipFill>
                  <pic:spPr>
                    <a:xfrm>
                      <a:off x="0" y="0"/>
                      <a:ext cx="1220350" cy="915262"/>
                    </a:xfrm>
                    <a:prstGeom prst="rect">
                      <a:avLst/>
                    </a:prstGeom>
                  </pic:spPr>
                </pic:pic>
              </a:graphicData>
            </a:graphic>
          </wp:inline>
        </w:drawing>
      </w:r>
      <w:r>
        <w:rPr>
          <w:noProof/>
          <w:spacing w:val="5"/>
          <w:kern w:val="1"/>
        </w:rPr>
        <w:drawing>
          <wp:inline distT="0" distB="0" distL="0" distR="0" wp14:anchorId="7880DAEB" wp14:editId="4531B095">
            <wp:extent cx="1193006" cy="894755"/>
            <wp:effectExtent l="0" t="0" r="1270" b="0"/>
            <wp:docPr id="13" name="图片 1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001acc.png"/>
                    <pic:cNvPicPr/>
                  </pic:nvPicPr>
                  <pic:blipFill>
                    <a:blip r:embed="rId15"/>
                    <a:stretch>
                      <a:fillRect/>
                    </a:stretch>
                  </pic:blipFill>
                  <pic:spPr>
                    <a:xfrm>
                      <a:off x="0" y="0"/>
                      <a:ext cx="1222228" cy="916671"/>
                    </a:xfrm>
                    <a:prstGeom prst="rect">
                      <a:avLst/>
                    </a:prstGeom>
                  </pic:spPr>
                </pic:pic>
              </a:graphicData>
            </a:graphic>
          </wp:inline>
        </w:drawing>
      </w:r>
      <w:r>
        <w:rPr>
          <w:noProof/>
          <w:spacing w:val="5"/>
          <w:kern w:val="1"/>
        </w:rPr>
        <w:drawing>
          <wp:inline distT="0" distB="0" distL="0" distR="0" wp14:anchorId="2B76AED4" wp14:editId="76057377">
            <wp:extent cx="1193006" cy="894755"/>
            <wp:effectExtent l="0" t="0" r="1270" b="0"/>
            <wp:docPr id="15" name="图片 15" descr="图片包含 屏幕截图,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01acc.png"/>
                    <pic:cNvPicPr/>
                  </pic:nvPicPr>
                  <pic:blipFill>
                    <a:blip r:embed="rId16"/>
                    <a:stretch>
                      <a:fillRect/>
                    </a:stretch>
                  </pic:blipFill>
                  <pic:spPr>
                    <a:xfrm>
                      <a:off x="0" y="0"/>
                      <a:ext cx="1245586" cy="934190"/>
                    </a:xfrm>
                    <a:prstGeom prst="rect">
                      <a:avLst/>
                    </a:prstGeom>
                  </pic:spPr>
                </pic:pic>
              </a:graphicData>
            </a:graphic>
          </wp:inline>
        </w:drawing>
      </w:r>
      <w:r w:rsidR="00B56600">
        <w:rPr>
          <w:noProof/>
          <w:spacing w:val="5"/>
          <w:kern w:val="1"/>
        </w:rPr>
        <w:drawing>
          <wp:inline distT="0" distB="0" distL="0" distR="0" wp14:anchorId="54129308" wp14:editId="7650F266">
            <wp:extent cx="1185862" cy="889396"/>
            <wp:effectExtent l="0" t="0" r="0" b="0"/>
            <wp:docPr id="17" name="图片 1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1acc.png"/>
                    <pic:cNvPicPr/>
                  </pic:nvPicPr>
                  <pic:blipFill>
                    <a:blip r:embed="rId17"/>
                    <a:stretch>
                      <a:fillRect/>
                    </a:stretch>
                  </pic:blipFill>
                  <pic:spPr>
                    <a:xfrm>
                      <a:off x="0" y="0"/>
                      <a:ext cx="1233554" cy="925165"/>
                    </a:xfrm>
                    <a:prstGeom prst="rect">
                      <a:avLst/>
                    </a:prstGeom>
                  </pic:spPr>
                </pic:pic>
              </a:graphicData>
            </a:graphic>
          </wp:inline>
        </w:drawing>
      </w:r>
    </w:p>
    <w:p w14:paraId="67DF1904" w14:textId="7CE737B3" w:rsidR="00DB64F2" w:rsidRDefault="00DB64F2" w:rsidP="00DB64F2">
      <w:pPr>
        <w:widowControl w:val="0"/>
        <w:autoSpaceDE w:val="0"/>
        <w:autoSpaceDN w:val="0"/>
        <w:adjustRightInd w:val="0"/>
        <w:spacing w:before="120" w:line="226" w:lineRule="auto"/>
        <w:jc w:val="center"/>
        <w:rPr>
          <w:spacing w:val="5"/>
          <w:kern w:val="1"/>
        </w:rPr>
      </w:pPr>
      <w:r>
        <w:rPr>
          <w:spacing w:val="5"/>
          <w:kern w:val="1"/>
        </w:rPr>
        <w:t xml:space="preserve">Figure </w:t>
      </w:r>
      <w:r w:rsidR="00EC4221">
        <w:rPr>
          <w:spacing w:val="5"/>
          <w:kern w:val="1"/>
        </w:rPr>
        <w:t>3</w:t>
      </w:r>
      <w:r>
        <w:rPr>
          <w:spacing w:val="5"/>
          <w:kern w:val="1"/>
        </w:rPr>
        <w:t xml:space="preserve">: </w:t>
      </w:r>
      <w:r w:rsidR="00751002">
        <w:rPr>
          <w:spacing w:val="5"/>
          <w:kern w:val="1"/>
        </w:rPr>
        <w:t>Loss and Accuracy Values of different Penalty Term</w:t>
      </w:r>
      <w:r>
        <w:rPr>
          <w:spacing w:val="5"/>
          <w:kern w:val="1"/>
        </w:rPr>
        <w:t xml:space="preserve"> in </w:t>
      </w:r>
      <w:r w:rsidR="00751002">
        <w:rPr>
          <w:spacing w:val="5"/>
          <w:kern w:val="1"/>
        </w:rPr>
        <w:t>6</w:t>
      </w:r>
      <w:r>
        <w:rPr>
          <w:spacing w:val="5"/>
          <w:kern w:val="1"/>
        </w:rPr>
        <w:t>0 Epochs</w:t>
      </w:r>
    </w:p>
    <w:p w14:paraId="72D7A796" w14:textId="6D2623F9" w:rsidR="00DB64F2" w:rsidRDefault="00CA7CEB" w:rsidP="00DB64F2">
      <w:pPr>
        <w:widowControl w:val="0"/>
        <w:autoSpaceDE w:val="0"/>
        <w:autoSpaceDN w:val="0"/>
        <w:adjustRightInd w:val="0"/>
        <w:spacing w:before="120" w:line="226" w:lineRule="auto"/>
        <w:rPr>
          <w:spacing w:val="5"/>
          <w:kern w:val="1"/>
        </w:rPr>
      </w:pPr>
      <w:r>
        <w:rPr>
          <w:spacing w:val="5"/>
          <w:kern w:val="1"/>
        </w:rPr>
        <w:t xml:space="preserve">As we see from the chart, an optimal </w:t>
      </w:r>
      <m:oMath>
        <m:r>
          <w:rPr>
            <w:rFonts w:ascii="Cambria Math" w:hAnsi="Cambria Math"/>
            <w:spacing w:val="5"/>
            <w:kern w:val="1"/>
          </w:rPr>
          <m:t>λ</m:t>
        </m:r>
      </m:oMath>
      <w:r>
        <w:rPr>
          <w:rFonts w:hint="eastAsia"/>
          <w:spacing w:val="5"/>
          <w:kern w:val="1"/>
        </w:rPr>
        <w:t xml:space="preserve"> </w:t>
      </w:r>
      <w:r>
        <w:rPr>
          <w:spacing w:val="5"/>
          <w:kern w:val="1"/>
        </w:rPr>
        <w:t xml:space="preserve">value would be around </w:t>
      </w:r>
      <w:r w:rsidR="00751002">
        <w:rPr>
          <w:spacing w:val="5"/>
          <w:kern w:val="1"/>
        </w:rPr>
        <w:t>0.01</w:t>
      </w:r>
      <w:r>
        <w:rPr>
          <w:spacing w:val="5"/>
          <w:kern w:val="1"/>
        </w:rPr>
        <w:t>, as the training of neural networks converges in reasonable number of epochs, the loss</w:t>
      </w:r>
      <w:r w:rsidR="00B56600">
        <w:rPr>
          <w:spacing w:val="5"/>
          <w:kern w:val="1"/>
        </w:rPr>
        <w:t xml:space="preserve"> curve keeps decreasing and the accuracy value eventually surpasses the other penalty values.</w:t>
      </w:r>
      <w:r>
        <w:rPr>
          <w:spacing w:val="5"/>
          <w:kern w:val="1"/>
        </w:rPr>
        <w:t xml:space="preserve"> </w:t>
      </w:r>
      <w:r w:rsidR="00B56600">
        <w:rPr>
          <w:spacing w:val="5"/>
          <w:kern w:val="1"/>
        </w:rPr>
        <w:t>As the penalty keeps increasing, the loss function converges very fast and stabilizes around 0.05, but its accuracy value was also constraint by the oversized penalty term to only around 85% by the end of the 60</w:t>
      </w:r>
      <w:r w:rsidR="00B56600" w:rsidRPr="00B56600">
        <w:rPr>
          <w:spacing w:val="5"/>
          <w:kern w:val="1"/>
          <w:vertAlign w:val="superscript"/>
        </w:rPr>
        <w:t>th</w:t>
      </w:r>
      <w:r w:rsidR="00B56600">
        <w:rPr>
          <w:spacing w:val="5"/>
          <w:kern w:val="1"/>
        </w:rPr>
        <w:t xml:space="preserve"> epoch</w:t>
      </w:r>
      <w:r w:rsidR="00213599">
        <w:rPr>
          <w:spacing w:val="5"/>
          <w:kern w:val="1"/>
        </w:rPr>
        <w:t>.</w:t>
      </w:r>
      <w:r w:rsidR="00B56600">
        <w:rPr>
          <w:spacing w:val="5"/>
          <w:kern w:val="1"/>
        </w:rPr>
        <w:t xml:space="preserve"> Overall, a penalty term does help restricting the model from getting too complex </w:t>
      </w:r>
      <w:r w:rsidR="00EC4221">
        <w:rPr>
          <w:spacing w:val="5"/>
          <w:kern w:val="1"/>
        </w:rPr>
        <w:t xml:space="preserve">and overfits data, in our case, the best </w:t>
      </w:r>
      <m:oMath>
        <m:r>
          <w:rPr>
            <w:rFonts w:ascii="Cambria Math" w:hAnsi="Cambria Math"/>
            <w:spacing w:val="5"/>
            <w:kern w:val="1"/>
          </w:rPr>
          <m:t>λ</m:t>
        </m:r>
      </m:oMath>
      <w:r w:rsidR="00EC4221">
        <w:rPr>
          <w:rFonts w:hint="eastAsia"/>
          <w:spacing w:val="5"/>
          <w:kern w:val="1"/>
        </w:rPr>
        <w:t xml:space="preserve"> </w:t>
      </w:r>
      <w:r w:rsidR="00EC4221">
        <w:rPr>
          <w:spacing w:val="5"/>
          <w:kern w:val="1"/>
        </w:rPr>
        <w:t>is about 0.01 and helps the neural network further decrease the loss and reaches a test accuracy of 87.14%.</w:t>
      </w:r>
    </w:p>
    <w:p w14:paraId="19A85966" w14:textId="77777777" w:rsidR="00F42C0E" w:rsidRDefault="00F42C0E" w:rsidP="00F42C0E">
      <w:pPr>
        <w:widowControl w:val="0"/>
        <w:autoSpaceDE w:val="0"/>
        <w:autoSpaceDN w:val="0"/>
        <w:adjustRightInd w:val="0"/>
        <w:spacing w:before="120" w:line="226" w:lineRule="auto"/>
        <w:rPr>
          <w:spacing w:val="5"/>
          <w:kern w:val="1"/>
        </w:rPr>
      </w:pPr>
    </w:p>
    <w:p w14:paraId="623CE925" w14:textId="004A0F91" w:rsidR="00213599" w:rsidRDefault="00213599" w:rsidP="00213599">
      <w:pPr>
        <w:widowControl w:val="0"/>
        <w:autoSpaceDE w:val="0"/>
        <w:autoSpaceDN w:val="0"/>
        <w:adjustRightInd w:val="0"/>
        <w:rPr>
          <w:b/>
          <w:bCs/>
          <w:spacing w:val="24"/>
          <w:kern w:val="1"/>
        </w:rPr>
      </w:pPr>
      <w:r>
        <w:rPr>
          <w:b/>
          <w:bCs/>
          <w:spacing w:val="24"/>
          <w:kern w:val="1"/>
        </w:rPr>
        <w:t>3.2</w:t>
      </w:r>
      <w:r>
        <w:rPr>
          <w:b/>
          <w:bCs/>
          <w:spacing w:val="24"/>
          <w:kern w:val="1"/>
        </w:rPr>
        <w:tab/>
      </w:r>
      <w:r w:rsidR="00485CD3">
        <w:rPr>
          <w:b/>
          <w:bCs/>
          <w:spacing w:val="24"/>
          <w:kern w:val="1"/>
        </w:rPr>
        <w:t>Experiments with Activations</w:t>
      </w:r>
      <w:r w:rsidR="00E324A7">
        <w:rPr>
          <w:b/>
          <w:bCs/>
          <w:spacing w:val="24"/>
          <w:kern w:val="1"/>
        </w:rPr>
        <w:t xml:space="preserve"> (</w:t>
      </w:r>
      <w:r w:rsidR="00485CD3">
        <w:rPr>
          <w:b/>
          <w:bCs/>
          <w:spacing w:val="24"/>
          <w:kern w:val="1"/>
        </w:rPr>
        <w:t>3e</w:t>
      </w:r>
      <w:r w:rsidR="00E324A7">
        <w:rPr>
          <w:b/>
          <w:bCs/>
          <w:spacing w:val="24"/>
          <w:kern w:val="1"/>
        </w:rPr>
        <w:t>)</w:t>
      </w:r>
    </w:p>
    <w:p w14:paraId="6870B1F0" w14:textId="33FFB9B3" w:rsidR="00213599" w:rsidRDefault="00CA7CEB" w:rsidP="00213599">
      <w:pPr>
        <w:widowControl w:val="0"/>
        <w:autoSpaceDE w:val="0"/>
        <w:autoSpaceDN w:val="0"/>
        <w:adjustRightInd w:val="0"/>
        <w:spacing w:before="120" w:line="226" w:lineRule="auto"/>
        <w:jc w:val="both"/>
        <w:rPr>
          <w:spacing w:val="5"/>
          <w:kern w:val="1"/>
        </w:rPr>
      </w:pPr>
      <w:r>
        <w:rPr>
          <w:spacing w:val="5"/>
          <w:kern w:val="1"/>
        </w:rPr>
        <w:t xml:space="preserve">So </w:t>
      </w:r>
      <w:r w:rsidR="00621BDB">
        <w:rPr>
          <w:spacing w:val="5"/>
          <w:kern w:val="1"/>
        </w:rPr>
        <w:t>far,</w:t>
      </w:r>
      <w:r>
        <w:rPr>
          <w:spacing w:val="5"/>
          <w:kern w:val="1"/>
        </w:rPr>
        <w:t xml:space="preserve"> we have been using sigmoid function as our activation function in the neural network</w:t>
      </w:r>
      <w:r w:rsidR="00621BDB">
        <w:rPr>
          <w:spacing w:val="5"/>
          <w:kern w:val="1"/>
        </w:rPr>
        <w:t>, sigmoid function is a very common activation function in the field of deep learning</w:t>
      </w:r>
      <w:r w:rsidR="00D47A15">
        <w:rPr>
          <w:spacing w:val="5"/>
          <w:kern w:val="1"/>
        </w:rPr>
        <w:t>.</w:t>
      </w:r>
      <w:r w:rsidR="00621BDB">
        <w:rPr>
          <w:spacing w:val="5"/>
          <w:kern w:val="1"/>
        </w:rPr>
        <w:t xml:space="preserve"> However, there are other options which might work better in our case, such as the tanh and the </w:t>
      </w:r>
      <w:proofErr w:type="spellStart"/>
      <w:r w:rsidR="00621BDB">
        <w:rPr>
          <w:spacing w:val="5"/>
          <w:kern w:val="1"/>
        </w:rPr>
        <w:t>ReLU</w:t>
      </w:r>
      <w:proofErr w:type="spellEnd"/>
      <w:r w:rsidR="00621BDB">
        <w:rPr>
          <w:spacing w:val="5"/>
          <w:kern w:val="1"/>
        </w:rPr>
        <w:t xml:space="preserve"> (</w:t>
      </w:r>
      <w:r w:rsidR="00621BDB" w:rsidRPr="00621BDB">
        <w:rPr>
          <w:spacing w:val="5"/>
          <w:kern w:val="1"/>
        </w:rPr>
        <w:t>Rectified Linear Unit</w:t>
      </w:r>
      <w:r w:rsidR="00621BDB">
        <w:rPr>
          <w:spacing w:val="5"/>
          <w:kern w:val="1"/>
        </w:rPr>
        <w:t>) activation function, three activation functions and their plots are posted below:</w:t>
      </w:r>
    </w:p>
    <w:p w14:paraId="5601C040" w14:textId="5A0BA64B" w:rsidR="00621BDB" w:rsidRDefault="00621BDB" w:rsidP="00213599">
      <w:pPr>
        <w:widowControl w:val="0"/>
        <w:autoSpaceDE w:val="0"/>
        <w:autoSpaceDN w:val="0"/>
        <w:adjustRightInd w:val="0"/>
        <w:spacing w:before="120" w:line="226" w:lineRule="auto"/>
        <w:jc w:val="both"/>
        <w:rPr>
          <w:spacing w:val="5"/>
          <w:kern w:val="1"/>
        </w:rPr>
      </w:pPr>
      <m:oMathPara>
        <m:oMath>
          <m:r>
            <w:rPr>
              <w:rFonts w:ascii="Cambria Math" w:hAnsi="Cambria Math"/>
              <w:spacing w:val="5"/>
              <w:kern w:val="1"/>
            </w:rPr>
            <m:t>ReLU: f</m:t>
          </m:r>
          <m:d>
            <m:dPr>
              <m:ctrlPr>
                <w:rPr>
                  <w:rFonts w:ascii="Cambria Math" w:hAnsi="Cambria Math"/>
                  <w:i/>
                  <w:spacing w:val="5"/>
                  <w:kern w:val="1"/>
                </w:rPr>
              </m:ctrlPr>
            </m:dPr>
            <m:e>
              <m:r>
                <w:rPr>
                  <w:rFonts w:ascii="Cambria Math" w:hAnsi="Cambria Math"/>
                  <w:spacing w:val="5"/>
                  <w:kern w:val="1"/>
                </w:rPr>
                <m:t>x</m:t>
              </m:r>
            </m:e>
          </m:d>
          <m:r>
            <w:rPr>
              <w:rFonts w:ascii="Cambria Math" w:hAnsi="Cambria Math"/>
              <w:spacing w:val="5"/>
              <w:kern w:val="1"/>
            </w:rPr>
            <m:t>=</m:t>
          </m:r>
          <m:r>
            <m:rPr>
              <m:sty m:val="p"/>
            </m:rPr>
            <w:rPr>
              <w:rFonts w:ascii="Cambria Math" w:hAnsi="Cambria Math"/>
              <w:spacing w:val="5"/>
              <w:kern w:val="1"/>
            </w:rPr>
            <m:t>max⁡</m:t>
          </m:r>
          <m:r>
            <w:rPr>
              <w:rFonts w:ascii="Cambria Math" w:hAnsi="Cambria Math"/>
              <w:spacing w:val="5"/>
              <w:kern w:val="1"/>
            </w:rPr>
            <m:t>(0, x)</m:t>
          </m:r>
        </m:oMath>
      </m:oMathPara>
    </w:p>
    <w:p w14:paraId="3A0D9DF5" w14:textId="1964EECD" w:rsidR="00621BDB" w:rsidRPr="00621BDB" w:rsidRDefault="00621BDB" w:rsidP="00213599">
      <w:pPr>
        <w:widowControl w:val="0"/>
        <w:autoSpaceDE w:val="0"/>
        <w:autoSpaceDN w:val="0"/>
        <w:adjustRightInd w:val="0"/>
        <w:spacing w:before="120" w:line="226" w:lineRule="auto"/>
        <w:jc w:val="both"/>
        <w:rPr>
          <w:spacing w:val="5"/>
          <w:kern w:val="1"/>
        </w:rPr>
      </w:pPr>
      <m:oMathPara>
        <m:oMath>
          <m:r>
            <w:rPr>
              <w:rFonts w:ascii="Cambria Math" w:hAnsi="Cambria Math"/>
              <w:spacing w:val="5"/>
              <w:kern w:val="1"/>
            </w:rPr>
            <m:t>Sigmoid: σ</m:t>
          </m:r>
          <m:d>
            <m:dPr>
              <m:ctrlPr>
                <w:rPr>
                  <w:rFonts w:ascii="Cambria Math" w:hAnsi="Cambria Math"/>
                  <w:i/>
                  <w:spacing w:val="5"/>
                  <w:kern w:val="1"/>
                </w:rPr>
              </m:ctrlPr>
            </m:dPr>
            <m:e>
              <m:r>
                <w:rPr>
                  <w:rFonts w:ascii="Cambria Math" w:hAnsi="Cambria Math"/>
                  <w:spacing w:val="5"/>
                  <w:kern w:val="1"/>
                </w:rPr>
                <m:t>x</m:t>
              </m:r>
            </m:e>
          </m:d>
          <m:r>
            <w:rPr>
              <w:rFonts w:ascii="Cambria Math" w:hAnsi="Cambria Math"/>
              <w:spacing w:val="5"/>
              <w:kern w:val="1"/>
            </w:rPr>
            <m:t>=</m:t>
          </m:r>
          <m:f>
            <m:fPr>
              <m:ctrlPr>
                <w:rPr>
                  <w:rFonts w:ascii="Cambria Math" w:hAnsi="Cambria Math"/>
                  <w:i/>
                  <w:spacing w:val="5"/>
                  <w:kern w:val="1"/>
                </w:rPr>
              </m:ctrlPr>
            </m:fPr>
            <m:num>
              <m:r>
                <w:rPr>
                  <w:rFonts w:ascii="Cambria Math" w:hAnsi="Cambria Math"/>
                  <w:spacing w:val="5"/>
                  <w:kern w:val="1"/>
                </w:rPr>
                <m:t>1</m:t>
              </m:r>
            </m:num>
            <m:den>
              <m:r>
                <w:rPr>
                  <w:rFonts w:ascii="Cambria Math" w:hAnsi="Cambria Math"/>
                  <w:spacing w:val="5"/>
                  <w:kern w:val="1"/>
                </w:rPr>
                <m:t>1+</m:t>
              </m:r>
              <m:sSup>
                <m:sSupPr>
                  <m:ctrlPr>
                    <w:rPr>
                      <w:rFonts w:ascii="Cambria Math" w:hAnsi="Cambria Math"/>
                      <w:i/>
                      <w:spacing w:val="5"/>
                      <w:kern w:val="1"/>
                    </w:rPr>
                  </m:ctrlPr>
                </m:sSupPr>
                <m:e>
                  <m:r>
                    <w:rPr>
                      <w:rFonts w:ascii="Cambria Math" w:hAnsi="Cambria Math"/>
                      <w:spacing w:val="5"/>
                      <w:kern w:val="1"/>
                    </w:rPr>
                    <m:t>e</m:t>
                  </m:r>
                </m:e>
                <m:sup>
                  <m:r>
                    <w:rPr>
                      <w:rFonts w:ascii="Cambria Math" w:hAnsi="Cambria Math"/>
                      <w:spacing w:val="5"/>
                      <w:kern w:val="1"/>
                    </w:rPr>
                    <m:t>-x</m:t>
                  </m:r>
                </m:sup>
              </m:sSup>
            </m:den>
          </m:f>
        </m:oMath>
      </m:oMathPara>
    </w:p>
    <w:p w14:paraId="72D4AC36" w14:textId="698DAC20" w:rsidR="00621BDB" w:rsidRDefault="00621BDB" w:rsidP="00621BDB">
      <w:pPr>
        <w:widowControl w:val="0"/>
        <w:autoSpaceDE w:val="0"/>
        <w:autoSpaceDN w:val="0"/>
        <w:adjustRightInd w:val="0"/>
        <w:spacing w:before="120" w:line="226" w:lineRule="auto"/>
        <w:jc w:val="both"/>
        <w:rPr>
          <w:spacing w:val="5"/>
          <w:kern w:val="1"/>
        </w:rPr>
      </w:pPr>
      <m:oMathPara>
        <m:oMath>
          <m:r>
            <w:rPr>
              <w:rFonts w:ascii="Cambria Math" w:hAnsi="Cambria Math"/>
              <w:spacing w:val="5"/>
              <w:kern w:val="1"/>
            </w:rPr>
            <m:t>Tanh: tanh</m:t>
          </m:r>
          <m:d>
            <m:dPr>
              <m:ctrlPr>
                <w:rPr>
                  <w:rFonts w:ascii="Cambria Math" w:hAnsi="Cambria Math"/>
                  <w:i/>
                  <w:spacing w:val="5"/>
                  <w:kern w:val="1"/>
                </w:rPr>
              </m:ctrlPr>
            </m:dPr>
            <m:e>
              <m:r>
                <w:rPr>
                  <w:rFonts w:ascii="Cambria Math" w:hAnsi="Cambria Math"/>
                  <w:spacing w:val="5"/>
                  <w:kern w:val="1"/>
                </w:rPr>
                <m:t>x</m:t>
              </m:r>
            </m:e>
          </m:d>
          <m:r>
            <w:rPr>
              <w:rFonts w:ascii="Cambria Math" w:hAnsi="Cambria Math"/>
              <w:spacing w:val="5"/>
              <w:kern w:val="1"/>
            </w:rPr>
            <m:t>=</m:t>
          </m:r>
          <m:f>
            <m:fPr>
              <m:ctrlPr>
                <w:rPr>
                  <w:rFonts w:ascii="Cambria Math" w:hAnsi="Cambria Math"/>
                  <w:i/>
                  <w:spacing w:val="5"/>
                  <w:kern w:val="1"/>
                </w:rPr>
              </m:ctrlPr>
            </m:fPr>
            <m:num>
              <m:r>
                <w:rPr>
                  <w:rFonts w:ascii="Cambria Math" w:hAnsi="Cambria Math"/>
                  <w:spacing w:val="5"/>
                  <w:kern w:val="1"/>
                </w:rPr>
                <m:t>2</m:t>
              </m:r>
            </m:num>
            <m:den>
              <m:r>
                <w:rPr>
                  <w:rFonts w:ascii="Cambria Math" w:hAnsi="Cambria Math"/>
                  <w:spacing w:val="5"/>
                  <w:kern w:val="1"/>
                </w:rPr>
                <m:t>1+</m:t>
              </m:r>
              <m:sSup>
                <m:sSupPr>
                  <m:ctrlPr>
                    <w:rPr>
                      <w:rFonts w:ascii="Cambria Math" w:hAnsi="Cambria Math"/>
                      <w:i/>
                      <w:spacing w:val="5"/>
                      <w:kern w:val="1"/>
                    </w:rPr>
                  </m:ctrlPr>
                </m:sSupPr>
                <m:e>
                  <m:r>
                    <w:rPr>
                      <w:rFonts w:ascii="Cambria Math" w:hAnsi="Cambria Math"/>
                      <w:spacing w:val="5"/>
                      <w:kern w:val="1"/>
                    </w:rPr>
                    <m:t>e</m:t>
                  </m:r>
                </m:e>
                <m:sup>
                  <m:r>
                    <w:rPr>
                      <w:rFonts w:ascii="Cambria Math" w:hAnsi="Cambria Math"/>
                      <w:spacing w:val="5"/>
                      <w:kern w:val="1"/>
                    </w:rPr>
                    <m:t>-2x</m:t>
                  </m:r>
                </m:sup>
              </m:sSup>
            </m:den>
          </m:f>
          <m:r>
            <w:rPr>
              <w:rFonts w:ascii="Cambria Math" w:hAnsi="Cambria Math"/>
              <w:spacing w:val="5"/>
              <w:kern w:val="1"/>
            </w:rPr>
            <m:t>-1</m:t>
          </m:r>
        </m:oMath>
      </m:oMathPara>
    </w:p>
    <w:p w14:paraId="1B645319" w14:textId="62FC3E72" w:rsidR="00621BDB" w:rsidRDefault="006461A5" w:rsidP="006461A5">
      <w:pPr>
        <w:widowControl w:val="0"/>
        <w:autoSpaceDE w:val="0"/>
        <w:autoSpaceDN w:val="0"/>
        <w:adjustRightInd w:val="0"/>
        <w:spacing w:before="120" w:line="226" w:lineRule="auto"/>
        <w:jc w:val="center"/>
        <w:rPr>
          <w:spacing w:val="5"/>
          <w:kern w:val="1"/>
        </w:rPr>
      </w:pPr>
      <w:r>
        <w:rPr>
          <w:noProof/>
          <w:spacing w:val="5"/>
          <w:kern w:val="1"/>
        </w:rPr>
        <w:drawing>
          <wp:inline distT="0" distB="0" distL="0" distR="0" wp14:anchorId="66051F2C" wp14:editId="00FC70F5">
            <wp:extent cx="1621631" cy="1216223"/>
            <wp:effectExtent l="0" t="0" r="4445" b="3175"/>
            <wp:docPr id="21" name="图片 2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lu_loss.png"/>
                    <pic:cNvPicPr/>
                  </pic:nvPicPr>
                  <pic:blipFill>
                    <a:blip r:embed="rId18"/>
                    <a:stretch>
                      <a:fillRect/>
                    </a:stretch>
                  </pic:blipFill>
                  <pic:spPr>
                    <a:xfrm>
                      <a:off x="0" y="0"/>
                      <a:ext cx="1631666" cy="1223749"/>
                    </a:xfrm>
                    <a:prstGeom prst="rect">
                      <a:avLst/>
                    </a:prstGeom>
                  </pic:spPr>
                </pic:pic>
              </a:graphicData>
            </a:graphic>
          </wp:inline>
        </w:drawing>
      </w:r>
      <w:r>
        <w:rPr>
          <w:noProof/>
          <w:spacing w:val="5"/>
          <w:kern w:val="1"/>
        </w:rPr>
        <w:drawing>
          <wp:inline distT="0" distB="0" distL="0" distR="0" wp14:anchorId="0D7DF035" wp14:editId="7148F401">
            <wp:extent cx="1618826" cy="1214120"/>
            <wp:effectExtent l="0" t="0" r="0" b="5080"/>
            <wp:docPr id="24" name="图片 2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igmoid_loss.png"/>
                    <pic:cNvPicPr/>
                  </pic:nvPicPr>
                  <pic:blipFill>
                    <a:blip r:embed="rId19"/>
                    <a:stretch>
                      <a:fillRect/>
                    </a:stretch>
                  </pic:blipFill>
                  <pic:spPr>
                    <a:xfrm>
                      <a:off x="0" y="0"/>
                      <a:ext cx="1640303" cy="1230228"/>
                    </a:xfrm>
                    <a:prstGeom prst="rect">
                      <a:avLst/>
                    </a:prstGeom>
                  </pic:spPr>
                </pic:pic>
              </a:graphicData>
            </a:graphic>
          </wp:inline>
        </w:drawing>
      </w:r>
      <w:r>
        <w:rPr>
          <w:noProof/>
          <w:spacing w:val="5"/>
          <w:kern w:val="1"/>
        </w:rPr>
        <w:drawing>
          <wp:inline distT="0" distB="0" distL="0" distR="0" wp14:anchorId="50935013" wp14:editId="750F31F3">
            <wp:extent cx="1621631" cy="1216223"/>
            <wp:effectExtent l="0" t="0" r="4445" b="3175"/>
            <wp:docPr id="25" name="图片 2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nh_loss.png"/>
                    <pic:cNvPicPr/>
                  </pic:nvPicPr>
                  <pic:blipFill>
                    <a:blip r:embed="rId20"/>
                    <a:stretch>
                      <a:fillRect/>
                    </a:stretch>
                  </pic:blipFill>
                  <pic:spPr>
                    <a:xfrm>
                      <a:off x="0" y="0"/>
                      <a:ext cx="1652830" cy="1239622"/>
                    </a:xfrm>
                    <a:prstGeom prst="rect">
                      <a:avLst/>
                    </a:prstGeom>
                  </pic:spPr>
                </pic:pic>
              </a:graphicData>
            </a:graphic>
          </wp:inline>
        </w:drawing>
      </w:r>
    </w:p>
    <w:p w14:paraId="01F48F55" w14:textId="605DF326" w:rsidR="006461A5" w:rsidRDefault="006461A5" w:rsidP="006461A5">
      <w:pPr>
        <w:widowControl w:val="0"/>
        <w:autoSpaceDE w:val="0"/>
        <w:autoSpaceDN w:val="0"/>
        <w:adjustRightInd w:val="0"/>
        <w:spacing w:before="120" w:line="226" w:lineRule="auto"/>
        <w:jc w:val="center"/>
        <w:rPr>
          <w:spacing w:val="5"/>
          <w:kern w:val="1"/>
        </w:rPr>
      </w:pPr>
      <w:r>
        <w:rPr>
          <w:noProof/>
          <w:spacing w:val="5"/>
          <w:kern w:val="1"/>
        </w:rPr>
        <w:drawing>
          <wp:inline distT="0" distB="0" distL="0" distR="0" wp14:anchorId="0F6A398F" wp14:editId="533F4C0C">
            <wp:extent cx="1628775" cy="1221581"/>
            <wp:effectExtent l="0" t="0" r="0" b="0"/>
            <wp:docPr id="26" name="图片 2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lu_acc.png"/>
                    <pic:cNvPicPr/>
                  </pic:nvPicPr>
                  <pic:blipFill>
                    <a:blip r:embed="rId21"/>
                    <a:stretch>
                      <a:fillRect/>
                    </a:stretch>
                  </pic:blipFill>
                  <pic:spPr>
                    <a:xfrm>
                      <a:off x="0" y="0"/>
                      <a:ext cx="1655257" cy="1241443"/>
                    </a:xfrm>
                    <a:prstGeom prst="rect">
                      <a:avLst/>
                    </a:prstGeom>
                  </pic:spPr>
                </pic:pic>
              </a:graphicData>
            </a:graphic>
          </wp:inline>
        </w:drawing>
      </w:r>
      <w:r>
        <w:rPr>
          <w:noProof/>
          <w:spacing w:val="5"/>
          <w:kern w:val="1"/>
        </w:rPr>
        <w:drawing>
          <wp:inline distT="0" distB="0" distL="0" distR="0" wp14:anchorId="542DA283" wp14:editId="4F6BA7B0">
            <wp:extent cx="1600200" cy="1200151"/>
            <wp:effectExtent l="0" t="0" r="0" b="6350"/>
            <wp:docPr id="27" name="图片 2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igmoid_acc.png"/>
                    <pic:cNvPicPr/>
                  </pic:nvPicPr>
                  <pic:blipFill>
                    <a:blip r:embed="rId22"/>
                    <a:stretch>
                      <a:fillRect/>
                    </a:stretch>
                  </pic:blipFill>
                  <pic:spPr>
                    <a:xfrm>
                      <a:off x="0" y="0"/>
                      <a:ext cx="1648164" cy="1236124"/>
                    </a:xfrm>
                    <a:prstGeom prst="rect">
                      <a:avLst/>
                    </a:prstGeom>
                  </pic:spPr>
                </pic:pic>
              </a:graphicData>
            </a:graphic>
          </wp:inline>
        </w:drawing>
      </w:r>
      <w:r>
        <w:rPr>
          <w:noProof/>
          <w:spacing w:val="5"/>
          <w:kern w:val="1"/>
        </w:rPr>
        <w:drawing>
          <wp:inline distT="0" distB="0" distL="0" distR="0" wp14:anchorId="0F45D199" wp14:editId="421C30CC">
            <wp:extent cx="1614011" cy="1210509"/>
            <wp:effectExtent l="0" t="0" r="0" b="0"/>
            <wp:docPr id="28" name="图片 28" descr="图片包含 文字, 地图,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nh_acc.png"/>
                    <pic:cNvPicPr/>
                  </pic:nvPicPr>
                  <pic:blipFill>
                    <a:blip r:embed="rId23"/>
                    <a:stretch>
                      <a:fillRect/>
                    </a:stretch>
                  </pic:blipFill>
                  <pic:spPr>
                    <a:xfrm>
                      <a:off x="0" y="0"/>
                      <a:ext cx="1644831" cy="1233624"/>
                    </a:xfrm>
                    <a:prstGeom prst="rect">
                      <a:avLst/>
                    </a:prstGeom>
                  </pic:spPr>
                </pic:pic>
              </a:graphicData>
            </a:graphic>
          </wp:inline>
        </w:drawing>
      </w:r>
    </w:p>
    <w:p w14:paraId="1C59E1D7" w14:textId="585C284B" w:rsidR="00621BDB" w:rsidRDefault="00621BDB" w:rsidP="00621BDB">
      <w:pPr>
        <w:widowControl w:val="0"/>
        <w:autoSpaceDE w:val="0"/>
        <w:autoSpaceDN w:val="0"/>
        <w:adjustRightInd w:val="0"/>
        <w:spacing w:before="120" w:line="226" w:lineRule="auto"/>
        <w:jc w:val="center"/>
        <w:rPr>
          <w:spacing w:val="5"/>
          <w:kern w:val="1"/>
        </w:rPr>
      </w:pPr>
      <w:r>
        <w:rPr>
          <w:spacing w:val="5"/>
          <w:kern w:val="1"/>
        </w:rPr>
        <w:t xml:space="preserve">Figure 4:  </w:t>
      </w:r>
      <w:r w:rsidR="006461A5">
        <w:rPr>
          <w:spacing w:val="5"/>
          <w:kern w:val="1"/>
        </w:rPr>
        <w:t xml:space="preserve">Performances of Activation Functions </w:t>
      </w:r>
      <w:proofErr w:type="spellStart"/>
      <w:r w:rsidR="006461A5">
        <w:rPr>
          <w:spacing w:val="5"/>
          <w:kern w:val="1"/>
        </w:rPr>
        <w:t>ReLU</w:t>
      </w:r>
      <w:proofErr w:type="spellEnd"/>
      <w:r w:rsidR="006461A5">
        <w:rPr>
          <w:spacing w:val="5"/>
          <w:kern w:val="1"/>
        </w:rPr>
        <w:t>, Sigmoid, Tanh</w:t>
      </w:r>
    </w:p>
    <w:p w14:paraId="11EBA3DC" w14:textId="793E74F3" w:rsidR="007A7BF2" w:rsidRDefault="007A7BF2" w:rsidP="007A7BF2">
      <w:pPr>
        <w:widowControl w:val="0"/>
        <w:autoSpaceDE w:val="0"/>
        <w:autoSpaceDN w:val="0"/>
        <w:adjustRightInd w:val="0"/>
        <w:spacing w:before="120" w:line="226" w:lineRule="auto"/>
        <w:rPr>
          <w:spacing w:val="5"/>
          <w:kern w:val="1"/>
        </w:rPr>
      </w:pPr>
    </w:p>
    <w:p w14:paraId="2B9B43FC" w14:textId="2DA2501E" w:rsidR="00213599" w:rsidRDefault="00621BDB" w:rsidP="00213599">
      <w:pPr>
        <w:widowControl w:val="0"/>
        <w:autoSpaceDE w:val="0"/>
        <w:autoSpaceDN w:val="0"/>
        <w:adjustRightInd w:val="0"/>
        <w:rPr>
          <w:b/>
          <w:bCs/>
          <w:spacing w:val="24"/>
          <w:kern w:val="1"/>
        </w:rPr>
      </w:pPr>
      <w:r>
        <w:rPr>
          <w:spacing w:val="5"/>
          <w:kern w:val="1"/>
        </w:rPr>
        <w:t xml:space="preserve">We </w:t>
      </w:r>
      <w:r w:rsidR="007A7BF2">
        <w:rPr>
          <w:spacing w:val="5"/>
          <w:kern w:val="1"/>
        </w:rPr>
        <w:t xml:space="preserve">implemented all above activation functions and made used of all three activation functions, with all other model parameter staying unchanged. </w:t>
      </w:r>
      <w:r w:rsidR="006461A5">
        <w:rPr>
          <w:spacing w:val="5"/>
          <w:kern w:val="1"/>
        </w:rPr>
        <w:t xml:space="preserve">In this case, we used a uniform configuration of the neural network model, and only changed the activation function each time to measure the performance changes. The performances in 50 epochs of all three </w:t>
      </w:r>
      <w:r w:rsidR="00567B21">
        <w:rPr>
          <w:spacing w:val="5"/>
          <w:kern w:val="1"/>
        </w:rPr>
        <w:t xml:space="preserve">alternatives are listed above, with the first row representing the loss values and the second row the accuracy values. As we see in the plots, the sigmoid activations function has the best convergence speed and a quick drop of loss value, </w:t>
      </w:r>
      <w:proofErr w:type="spellStart"/>
      <w:r w:rsidR="00567B21">
        <w:rPr>
          <w:spacing w:val="5"/>
          <w:kern w:val="1"/>
        </w:rPr>
        <w:t>whiel</w:t>
      </w:r>
      <w:proofErr w:type="spellEnd"/>
      <w:r w:rsidR="00567B21">
        <w:rPr>
          <w:spacing w:val="5"/>
          <w:kern w:val="1"/>
        </w:rPr>
        <w:t xml:space="preserve"> the other two activation functions have either a slower convergence process or an unsatisfactory performance on the validation set in 50 epochs. Thus, the sigmoid function could be better utilized for the task of image classification.</w:t>
      </w:r>
    </w:p>
    <w:p w14:paraId="55870E68" w14:textId="77777777" w:rsidR="00DB64F2" w:rsidRDefault="00DB64F2" w:rsidP="00DB64F2">
      <w:pPr>
        <w:widowControl w:val="0"/>
        <w:autoSpaceDE w:val="0"/>
        <w:autoSpaceDN w:val="0"/>
        <w:adjustRightInd w:val="0"/>
        <w:spacing w:before="120" w:line="226" w:lineRule="auto"/>
        <w:jc w:val="center"/>
        <w:rPr>
          <w:spacing w:val="5"/>
          <w:kern w:val="1"/>
        </w:rPr>
      </w:pPr>
    </w:p>
    <w:p w14:paraId="18D935C7" w14:textId="2283DADF" w:rsidR="00F2263B" w:rsidRDefault="00F2263B" w:rsidP="00F2263B">
      <w:pPr>
        <w:widowControl w:val="0"/>
        <w:autoSpaceDE w:val="0"/>
        <w:autoSpaceDN w:val="0"/>
        <w:adjustRightInd w:val="0"/>
        <w:rPr>
          <w:b/>
          <w:bCs/>
          <w:spacing w:val="24"/>
          <w:kern w:val="1"/>
        </w:rPr>
      </w:pPr>
      <w:r>
        <w:rPr>
          <w:b/>
          <w:bCs/>
          <w:spacing w:val="24"/>
          <w:kern w:val="1"/>
        </w:rPr>
        <w:t>3.3</w:t>
      </w:r>
      <w:r>
        <w:rPr>
          <w:b/>
          <w:bCs/>
          <w:spacing w:val="24"/>
          <w:kern w:val="1"/>
        </w:rPr>
        <w:tab/>
      </w:r>
      <w:r w:rsidR="00485CD3">
        <w:rPr>
          <w:b/>
          <w:bCs/>
          <w:spacing w:val="24"/>
          <w:kern w:val="1"/>
        </w:rPr>
        <w:t>Experiment</w:t>
      </w:r>
      <w:r>
        <w:rPr>
          <w:b/>
          <w:bCs/>
          <w:spacing w:val="24"/>
          <w:kern w:val="1"/>
        </w:rPr>
        <w:t>s</w:t>
      </w:r>
      <w:r w:rsidR="00485CD3">
        <w:rPr>
          <w:b/>
          <w:bCs/>
          <w:spacing w:val="24"/>
          <w:kern w:val="1"/>
        </w:rPr>
        <w:t xml:space="preserve"> with</w:t>
      </w:r>
      <w:r w:rsidR="00911250">
        <w:rPr>
          <w:b/>
          <w:bCs/>
          <w:spacing w:val="24"/>
          <w:kern w:val="1"/>
        </w:rPr>
        <w:t xml:space="preserve"> Network Topology</w:t>
      </w:r>
      <w:r w:rsidR="00E324A7">
        <w:rPr>
          <w:b/>
          <w:bCs/>
          <w:spacing w:val="24"/>
          <w:kern w:val="1"/>
        </w:rPr>
        <w:t xml:space="preserve"> (6c)</w:t>
      </w:r>
    </w:p>
    <w:p w14:paraId="2447431E" w14:textId="79B9D0CA" w:rsidR="00F2263B" w:rsidRDefault="007A7BF2">
      <w:pPr>
        <w:widowControl w:val="0"/>
        <w:autoSpaceDE w:val="0"/>
        <w:autoSpaceDN w:val="0"/>
        <w:adjustRightInd w:val="0"/>
        <w:spacing w:before="120" w:line="226" w:lineRule="auto"/>
        <w:jc w:val="both"/>
        <w:rPr>
          <w:spacing w:val="5"/>
          <w:kern w:val="1"/>
        </w:rPr>
      </w:pPr>
      <w:r>
        <w:rPr>
          <w:spacing w:val="5"/>
          <w:kern w:val="1"/>
        </w:rPr>
        <w:t>We have experimented with different regularization configuration and activation functions, now we explore the possibilities of the neural network itself and test the model performance with a modified structure</w:t>
      </w:r>
      <w:r w:rsidR="00AA1F6E">
        <w:rPr>
          <w:spacing w:val="5"/>
          <w:kern w:val="1"/>
        </w:rPr>
        <w:t>.</w:t>
      </w:r>
      <w:r>
        <w:rPr>
          <w:spacing w:val="5"/>
          <w:kern w:val="1"/>
        </w:rPr>
        <w:t xml:space="preserve"> Originally, we have a three-layer neural network with one input layer, one hidden layer of 100 perceptron units and one output layer. In this section, we will first</w:t>
      </w:r>
      <w:r w:rsidR="0092465A">
        <w:rPr>
          <w:spacing w:val="5"/>
          <w:kern w:val="1"/>
        </w:rPr>
        <w:t xml:space="preserve"> reduce or</w:t>
      </w:r>
      <w:r>
        <w:rPr>
          <w:spacing w:val="5"/>
          <w:kern w:val="1"/>
        </w:rPr>
        <w:t xml:space="preserve"> double the hidden units (200 in total) and test its performance. Then, another layer of hidden units would be added to the original model, however with same number of hidden units (50 hidden units each layer). The performances of the modified model would be tested and compared to the first model.</w:t>
      </w:r>
      <w:r w:rsidR="00FF1368">
        <w:rPr>
          <w:spacing w:val="5"/>
          <w:kern w:val="1"/>
        </w:rPr>
        <w:t xml:space="preserve"> After experimenting the neural network, we plotted the performances of each modified network below.</w:t>
      </w:r>
    </w:p>
    <w:p w14:paraId="6B29FABE" w14:textId="44854A7A" w:rsidR="00737783" w:rsidRDefault="00737783">
      <w:pPr>
        <w:widowControl w:val="0"/>
        <w:autoSpaceDE w:val="0"/>
        <w:autoSpaceDN w:val="0"/>
        <w:adjustRightInd w:val="0"/>
        <w:spacing w:before="120" w:line="226" w:lineRule="auto"/>
        <w:jc w:val="both"/>
        <w:rPr>
          <w:spacing w:val="5"/>
          <w:kern w:val="1"/>
        </w:rPr>
      </w:pPr>
    </w:p>
    <w:p w14:paraId="7639BB1C" w14:textId="4C7EE480" w:rsidR="0092465A" w:rsidRDefault="0092465A" w:rsidP="0092465A">
      <w:pPr>
        <w:widowControl w:val="0"/>
        <w:autoSpaceDE w:val="0"/>
        <w:autoSpaceDN w:val="0"/>
        <w:adjustRightInd w:val="0"/>
        <w:spacing w:before="120" w:line="226" w:lineRule="auto"/>
        <w:jc w:val="center"/>
        <w:rPr>
          <w:spacing w:val="5"/>
          <w:kern w:val="1"/>
        </w:rPr>
      </w:pPr>
      <w:r>
        <w:rPr>
          <w:noProof/>
          <w:spacing w:val="5"/>
          <w:kern w:val="1"/>
        </w:rPr>
        <w:drawing>
          <wp:inline distT="0" distB="0" distL="0" distR="0" wp14:anchorId="3B2D66F4" wp14:editId="1A8C413B">
            <wp:extent cx="1468755" cy="1101567"/>
            <wp:effectExtent l="0" t="0" r="4445" b="3810"/>
            <wp:docPr id="31" name="图片 3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layer_loss.png"/>
                    <pic:cNvPicPr/>
                  </pic:nvPicPr>
                  <pic:blipFill>
                    <a:blip r:embed="rId24"/>
                    <a:stretch>
                      <a:fillRect/>
                    </a:stretch>
                  </pic:blipFill>
                  <pic:spPr>
                    <a:xfrm>
                      <a:off x="0" y="0"/>
                      <a:ext cx="1556368" cy="1167276"/>
                    </a:xfrm>
                    <a:prstGeom prst="rect">
                      <a:avLst/>
                    </a:prstGeom>
                  </pic:spPr>
                </pic:pic>
              </a:graphicData>
            </a:graphic>
          </wp:inline>
        </w:drawing>
      </w:r>
      <w:r>
        <w:rPr>
          <w:noProof/>
          <w:spacing w:val="5"/>
          <w:kern w:val="1"/>
        </w:rPr>
        <w:drawing>
          <wp:inline distT="0" distB="0" distL="0" distR="0" wp14:anchorId="13C2D2DB" wp14:editId="4E2715DF">
            <wp:extent cx="1470660" cy="1102995"/>
            <wp:effectExtent l="0" t="0" r="2540" b="1905"/>
            <wp:docPr id="41" name="图片 4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50unit_loss.png"/>
                    <pic:cNvPicPr/>
                  </pic:nvPicPr>
                  <pic:blipFill>
                    <a:blip r:embed="rId25"/>
                    <a:stretch>
                      <a:fillRect/>
                    </a:stretch>
                  </pic:blipFill>
                  <pic:spPr>
                    <a:xfrm>
                      <a:off x="0" y="0"/>
                      <a:ext cx="1515665" cy="1136749"/>
                    </a:xfrm>
                    <a:prstGeom prst="rect">
                      <a:avLst/>
                    </a:prstGeom>
                  </pic:spPr>
                </pic:pic>
              </a:graphicData>
            </a:graphic>
          </wp:inline>
        </w:drawing>
      </w:r>
      <w:r>
        <w:rPr>
          <w:noProof/>
          <w:spacing w:val="5"/>
          <w:kern w:val="1"/>
        </w:rPr>
        <w:drawing>
          <wp:inline distT="0" distB="0" distL="0" distR="0" wp14:anchorId="5A3A3456" wp14:editId="2FD10BE6">
            <wp:extent cx="1440179" cy="1080134"/>
            <wp:effectExtent l="0" t="0" r="0" b="0"/>
            <wp:docPr id="29" name="图片 2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ss.png"/>
                    <pic:cNvPicPr/>
                  </pic:nvPicPr>
                  <pic:blipFill>
                    <a:blip r:embed="rId19"/>
                    <a:stretch>
                      <a:fillRect/>
                    </a:stretch>
                  </pic:blipFill>
                  <pic:spPr>
                    <a:xfrm>
                      <a:off x="0" y="0"/>
                      <a:ext cx="1492695" cy="1119521"/>
                    </a:xfrm>
                    <a:prstGeom prst="rect">
                      <a:avLst/>
                    </a:prstGeom>
                  </pic:spPr>
                </pic:pic>
              </a:graphicData>
            </a:graphic>
          </wp:inline>
        </w:drawing>
      </w:r>
    </w:p>
    <w:p w14:paraId="1FCC1C6E" w14:textId="57AD2EC4" w:rsidR="0092465A" w:rsidRDefault="0092465A" w:rsidP="0092465A">
      <w:pPr>
        <w:widowControl w:val="0"/>
        <w:autoSpaceDE w:val="0"/>
        <w:autoSpaceDN w:val="0"/>
        <w:adjustRightInd w:val="0"/>
        <w:spacing w:before="120" w:line="226" w:lineRule="auto"/>
        <w:jc w:val="center"/>
        <w:rPr>
          <w:spacing w:val="5"/>
          <w:kern w:val="1"/>
        </w:rPr>
      </w:pPr>
      <w:r>
        <w:rPr>
          <w:noProof/>
          <w:spacing w:val="5"/>
          <w:kern w:val="1"/>
        </w:rPr>
        <w:drawing>
          <wp:inline distT="0" distB="0" distL="0" distR="0" wp14:anchorId="20640FCA" wp14:editId="210247F0">
            <wp:extent cx="1438275" cy="1078707"/>
            <wp:effectExtent l="0" t="0" r="0" b="1270"/>
            <wp:docPr id="35" name="图片 3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layer_acc.png"/>
                    <pic:cNvPicPr/>
                  </pic:nvPicPr>
                  <pic:blipFill>
                    <a:blip r:embed="rId26"/>
                    <a:stretch>
                      <a:fillRect/>
                    </a:stretch>
                  </pic:blipFill>
                  <pic:spPr>
                    <a:xfrm>
                      <a:off x="0" y="0"/>
                      <a:ext cx="1514177" cy="1135633"/>
                    </a:xfrm>
                    <a:prstGeom prst="rect">
                      <a:avLst/>
                    </a:prstGeom>
                  </pic:spPr>
                </pic:pic>
              </a:graphicData>
            </a:graphic>
          </wp:inline>
        </w:drawing>
      </w:r>
      <w:r>
        <w:rPr>
          <w:noProof/>
          <w:spacing w:val="5"/>
          <w:kern w:val="1"/>
        </w:rPr>
        <w:drawing>
          <wp:inline distT="0" distB="0" distL="0" distR="0" wp14:anchorId="592D25AC" wp14:editId="0D55A741">
            <wp:extent cx="1443038" cy="1082279"/>
            <wp:effectExtent l="0" t="0" r="5080" b="0"/>
            <wp:docPr id="42" name="图片 4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50unit_acc.png"/>
                    <pic:cNvPicPr/>
                  </pic:nvPicPr>
                  <pic:blipFill>
                    <a:blip r:embed="rId27"/>
                    <a:stretch>
                      <a:fillRect/>
                    </a:stretch>
                  </pic:blipFill>
                  <pic:spPr>
                    <a:xfrm>
                      <a:off x="0" y="0"/>
                      <a:ext cx="1494211" cy="1120658"/>
                    </a:xfrm>
                    <a:prstGeom prst="rect">
                      <a:avLst/>
                    </a:prstGeom>
                  </pic:spPr>
                </pic:pic>
              </a:graphicData>
            </a:graphic>
          </wp:inline>
        </w:drawing>
      </w:r>
      <w:r>
        <w:rPr>
          <w:noProof/>
          <w:spacing w:val="5"/>
          <w:kern w:val="1"/>
        </w:rPr>
        <w:drawing>
          <wp:inline distT="0" distB="0" distL="0" distR="0" wp14:anchorId="05CD0356" wp14:editId="6F4C2826">
            <wp:extent cx="1435893" cy="1076919"/>
            <wp:effectExtent l="0" t="0" r="0" b="3175"/>
            <wp:docPr id="32" name="图片 3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png"/>
                    <pic:cNvPicPr/>
                  </pic:nvPicPr>
                  <pic:blipFill>
                    <a:blip r:embed="rId22"/>
                    <a:stretch>
                      <a:fillRect/>
                    </a:stretch>
                  </pic:blipFill>
                  <pic:spPr>
                    <a:xfrm>
                      <a:off x="0" y="0"/>
                      <a:ext cx="1469309" cy="1101981"/>
                    </a:xfrm>
                    <a:prstGeom prst="rect">
                      <a:avLst/>
                    </a:prstGeom>
                  </pic:spPr>
                </pic:pic>
              </a:graphicData>
            </a:graphic>
          </wp:inline>
        </w:drawing>
      </w:r>
    </w:p>
    <w:p w14:paraId="746B7A28" w14:textId="4965C442" w:rsidR="0092465A" w:rsidRDefault="0092465A" w:rsidP="0092465A">
      <w:pPr>
        <w:widowControl w:val="0"/>
        <w:autoSpaceDE w:val="0"/>
        <w:autoSpaceDN w:val="0"/>
        <w:adjustRightInd w:val="0"/>
        <w:spacing w:before="120" w:line="226" w:lineRule="auto"/>
        <w:jc w:val="center"/>
        <w:rPr>
          <w:spacing w:val="5"/>
          <w:kern w:val="1"/>
        </w:rPr>
      </w:pPr>
      <w:r>
        <w:rPr>
          <w:spacing w:val="5"/>
          <w:kern w:val="1"/>
        </w:rPr>
        <w:t>Figure 5:  Performances of Modified Neural Networks, Left: Original Neural Network, Middle: Network with half Hidden Units, Right: Network with doubled (200) Hidden Units</w:t>
      </w:r>
    </w:p>
    <w:p w14:paraId="6026FE41" w14:textId="0AB7E74A" w:rsidR="0092465A" w:rsidRDefault="0092465A" w:rsidP="0092465A">
      <w:pPr>
        <w:widowControl w:val="0"/>
        <w:autoSpaceDE w:val="0"/>
        <w:autoSpaceDN w:val="0"/>
        <w:adjustRightInd w:val="0"/>
        <w:spacing w:before="120" w:line="226" w:lineRule="auto"/>
        <w:jc w:val="both"/>
        <w:rPr>
          <w:spacing w:val="5"/>
          <w:kern w:val="1"/>
        </w:rPr>
      </w:pPr>
      <w:r>
        <w:rPr>
          <w:rFonts w:hint="eastAsia"/>
          <w:spacing w:val="5"/>
          <w:kern w:val="1"/>
        </w:rPr>
        <w:t>T</w:t>
      </w:r>
      <w:r>
        <w:rPr>
          <w:spacing w:val="5"/>
          <w:kern w:val="1"/>
        </w:rPr>
        <w:t xml:space="preserve">he left side of the charts are the original network, with an input layer of 784 units, a hidden layer of 100 units and an output layer of 10 units. The network in the middle represents the same network structure, only with 50 units in the hidden layer, while the charts on the right-hand side have doubled </w:t>
      </w:r>
      <w:proofErr w:type="spellStart"/>
      <w:r>
        <w:rPr>
          <w:spacing w:val="5"/>
          <w:kern w:val="1"/>
        </w:rPr>
        <w:t>perceptrons</w:t>
      </w:r>
      <w:proofErr w:type="spellEnd"/>
      <w:r>
        <w:rPr>
          <w:spacing w:val="5"/>
          <w:kern w:val="1"/>
        </w:rPr>
        <w:t xml:space="preserve"> (200 in total) in the hidden layer. Compared to the original model, the network with doubled hidden units performs generally better and has a higher test set accuracy of 83.63% compared to 82.80% of the original model after 50 epochs training, but it could also overfit the data to some extent, as the training loss further decreases and enlarges the gap between the training and validation loss after 30 epochs, therefore, it could be of help to apply regularization technique to this model and avoids overfitting. On the other side, the network with less</w:t>
      </w:r>
      <w:r w:rsidR="00493518">
        <w:rPr>
          <w:spacing w:val="5"/>
          <w:kern w:val="1"/>
        </w:rPr>
        <w:t xml:space="preserve"> hidden units (Middle)</w:t>
      </w:r>
      <w:r>
        <w:rPr>
          <w:spacing w:val="5"/>
          <w:kern w:val="1"/>
        </w:rPr>
        <w:t xml:space="preserve"> performs worse than the other two models, this could be traced back to its limited perceptron units, especially where the inputs of 784 dimensions were reduced to only 50 dimensions, which causes certain information loss, certain features of the original image could also be lost in this process. Besides, the total weights (edges) in the network are also </w:t>
      </w:r>
      <w:r w:rsidR="00493518">
        <w:rPr>
          <w:spacing w:val="5"/>
          <w:kern w:val="1"/>
        </w:rPr>
        <w:t xml:space="preserve">significantly </w:t>
      </w:r>
      <w:r>
        <w:rPr>
          <w:spacing w:val="5"/>
          <w:kern w:val="1"/>
        </w:rPr>
        <w:t xml:space="preserve">reduced compared to a network but with </w:t>
      </w:r>
      <w:r w:rsidR="00493518">
        <w:rPr>
          <w:spacing w:val="5"/>
          <w:kern w:val="1"/>
        </w:rPr>
        <w:t>more</w:t>
      </w:r>
      <w:r>
        <w:rPr>
          <w:spacing w:val="5"/>
          <w:kern w:val="1"/>
        </w:rPr>
        <w:t xml:space="preserve"> perceptron units, thus this model has less flexibility and tends to underfit the data. </w:t>
      </w:r>
    </w:p>
    <w:p w14:paraId="76617580" w14:textId="77777777" w:rsidR="0092465A" w:rsidRDefault="0092465A" w:rsidP="0092465A">
      <w:pPr>
        <w:widowControl w:val="0"/>
        <w:autoSpaceDE w:val="0"/>
        <w:autoSpaceDN w:val="0"/>
        <w:adjustRightInd w:val="0"/>
        <w:spacing w:before="120" w:line="226" w:lineRule="auto"/>
        <w:jc w:val="center"/>
        <w:rPr>
          <w:spacing w:val="5"/>
          <w:kern w:val="1"/>
        </w:rPr>
      </w:pPr>
      <w:r>
        <w:rPr>
          <w:noProof/>
          <w:spacing w:val="5"/>
          <w:kern w:val="1"/>
        </w:rPr>
        <w:drawing>
          <wp:inline distT="0" distB="0" distL="0" distR="0" wp14:anchorId="09FC3BD1" wp14:editId="110E9AFD">
            <wp:extent cx="1799748" cy="1349811"/>
            <wp:effectExtent l="0" t="0" r="3810" b="0"/>
            <wp:docPr id="36" name="图片 3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ss.png"/>
                    <pic:cNvPicPr/>
                  </pic:nvPicPr>
                  <pic:blipFill>
                    <a:blip r:embed="rId19"/>
                    <a:stretch>
                      <a:fillRect/>
                    </a:stretch>
                  </pic:blipFill>
                  <pic:spPr>
                    <a:xfrm>
                      <a:off x="0" y="0"/>
                      <a:ext cx="1840194" cy="1380146"/>
                    </a:xfrm>
                    <a:prstGeom prst="rect">
                      <a:avLst/>
                    </a:prstGeom>
                  </pic:spPr>
                </pic:pic>
              </a:graphicData>
            </a:graphic>
          </wp:inline>
        </w:drawing>
      </w:r>
      <w:r>
        <w:rPr>
          <w:noProof/>
          <w:spacing w:val="5"/>
          <w:kern w:val="1"/>
        </w:rPr>
        <w:drawing>
          <wp:inline distT="0" distB="0" distL="0" distR="0" wp14:anchorId="19AD3FD9" wp14:editId="6167DCB4">
            <wp:extent cx="1814512" cy="1360884"/>
            <wp:effectExtent l="0" t="0" r="190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layer_loss.png"/>
                    <pic:cNvPicPr/>
                  </pic:nvPicPr>
                  <pic:blipFill>
                    <a:blip r:embed="rId28"/>
                    <a:stretch>
                      <a:fillRect/>
                    </a:stretch>
                  </pic:blipFill>
                  <pic:spPr>
                    <a:xfrm>
                      <a:off x="0" y="0"/>
                      <a:ext cx="1834633" cy="1375974"/>
                    </a:xfrm>
                    <a:prstGeom prst="rect">
                      <a:avLst/>
                    </a:prstGeom>
                  </pic:spPr>
                </pic:pic>
              </a:graphicData>
            </a:graphic>
          </wp:inline>
        </w:drawing>
      </w:r>
    </w:p>
    <w:p w14:paraId="13E5A01F" w14:textId="6D4B952E" w:rsidR="0092465A" w:rsidRDefault="0092465A" w:rsidP="0092465A">
      <w:pPr>
        <w:widowControl w:val="0"/>
        <w:autoSpaceDE w:val="0"/>
        <w:autoSpaceDN w:val="0"/>
        <w:adjustRightInd w:val="0"/>
        <w:spacing w:before="120" w:line="226" w:lineRule="auto"/>
        <w:jc w:val="center"/>
        <w:rPr>
          <w:spacing w:val="5"/>
          <w:kern w:val="1"/>
        </w:rPr>
      </w:pPr>
      <w:r>
        <w:rPr>
          <w:noProof/>
          <w:spacing w:val="5"/>
          <w:kern w:val="1"/>
        </w:rPr>
        <w:drawing>
          <wp:inline distT="0" distB="0" distL="0" distR="0" wp14:anchorId="07A7082A" wp14:editId="2E438966">
            <wp:extent cx="1799113" cy="1349336"/>
            <wp:effectExtent l="0" t="0" r="4445" b="0"/>
            <wp:docPr id="39" name="图片 3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layer_acc.png"/>
                    <pic:cNvPicPr/>
                  </pic:nvPicPr>
                  <pic:blipFill>
                    <a:blip r:embed="rId26"/>
                    <a:stretch>
                      <a:fillRect/>
                    </a:stretch>
                  </pic:blipFill>
                  <pic:spPr>
                    <a:xfrm>
                      <a:off x="0" y="0"/>
                      <a:ext cx="1844907" cy="1383681"/>
                    </a:xfrm>
                    <a:prstGeom prst="rect">
                      <a:avLst/>
                    </a:prstGeom>
                  </pic:spPr>
                </pic:pic>
              </a:graphicData>
            </a:graphic>
          </wp:inline>
        </w:drawing>
      </w:r>
      <w:r>
        <w:rPr>
          <w:noProof/>
          <w:spacing w:val="5"/>
          <w:kern w:val="1"/>
        </w:rPr>
        <w:drawing>
          <wp:inline distT="0" distB="0" distL="0" distR="0" wp14:anchorId="42AA3402" wp14:editId="46B61FD3">
            <wp:extent cx="1800225" cy="1350169"/>
            <wp:effectExtent l="0" t="0" r="317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png"/>
                    <pic:cNvPicPr/>
                  </pic:nvPicPr>
                  <pic:blipFill>
                    <a:blip r:embed="rId29"/>
                    <a:stretch>
                      <a:fillRect/>
                    </a:stretch>
                  </pic:blipFill>
                  <pic:spPr>
                    <a:xfrm>
                      <a:off x="0" y="0"/>
                      <a:ext cx="1827295" cy="1370471"/>
                    </a:xfrm>
                    <a:prstGeom prst="rect">
                      <a:avLst/>
                    </a:prstGeom>
                  </pic:spPr>
                </pic:pic>
              </a:graphicData>
            </a:graphic>
          </wp:inline>
        </w:drawing>
      </w:r>
    </w:p>
    <w:p w14:paraId="478C8F47" w14:textId="7E6E9F21" w:rsidR="0092465A" w:rsidRDefault="0092465A" w:rsidP="0092465A">
      <w:pPr>
        <w:widowControl w:val="0"/>
        <w:autoSpaceDE w:val="0"/>
        <w:autoSpaceDN w:val="0"/>
        <w:adjustRightInd w:val="0"/>
        <w:spacing w:before="120" w:line="226" w:lineRule="auto"/>
        <w:jc w:val="center"/>
        <w:rPr>
          <w:spacing w:val="5"/>
          <w:kern w:val="1"/>
        </w:rPr>
      </w:pPr>
      <w:r>
        <w:rPr>
          <w:spacing w:val="5"/>
          <w:kern w:val="1"/>
        </w:rPr>
        <w:t xml:space="preserve">Figure 6:  Performances of Modified Neural Networks, Left: Original Neural Network, </w:t>
      </w:r>
      <w:r>
        <w:rPr>
          <w:spacing w:val="5"/>
          <w:kern w:val="1"/>
        </w:rPr>
        <w:lastRenderedPageBreak/>
        <w:t>Right: With 2 hidden Layers</w:t>
      </w:r>
    </w:p>
    <w:p w14:paraId="01FF4205" w14:textId="0DBBBB4A" w:rsidR="00410662" w:rsidRDefault="009C0B3B">
      <w:pPr>
        <w:widowControl w:val="0"/>
        <w:autoSpaceDE w:val="0"/>
        <w:autoSpaceDN w:val="0"/>
        <w:adjustRightInd w:val="0"/>
        <w:spacing w:before="120" w:line="226" w:lineRule="auto"/>
        <w:jc w:val="both"/>
        <w:rPr>
          <w:spacing w:val="5"/>
          <w:kern w:val="1"/>
        </w:rPr>
      </w:pPr>
      <w:r>
        <w:rPr>
          <w:spacing w:val="5"/>
          <w:kern w:val="1"/>
        </w:rPr>
        <w:t>Next</w:t>
      </w:r>
      <w:r w:rsidR="0092465A">
        <w:rPr>
          <w:spacing w:val="5"/>
          <w:kern w:val="1"/>
        </w:rPr>
        <w:t>,</w:t>
      </w:r>
      <w:r w:rsidR="00493518">
        <w:rPr>
          <w:spacing w:val="5"/>
          <w:kern w:val="1"/>
        </w:rPr>
        <w:t xml:space="preserve"> we tried out different layer numbers and their influences on the model’s performance. To validate the comparison between different models, we let the total number of weights and biases to be the same</w:t>
      </w:r>
      <w:r w:rsidR="00410662">
        <w:rPr>
          <w:spacing w:val="5"/>
          <w:kern w:val="1"/>
        </w:rPr>
        <w:t xml:space="preserve">, so that the total model flexibility is comparable. On the left side of the charts, we have the original model whereas the right side is the model with the doubled hidden layer. Compared to the original neural network, the model with two hidden layers has very similar (or slightly </w:t>
      </w:r>
      <w:r w:rsidR="00015200">
        <w:rPr>
          <w:spacing w:val="5"/>
          <w:kern w:val="1"/>
        </w:rPr>
        <w:t>better</w:t>
      </w:r>
      <w:r w:rsidR="00410662">
        <w:rPr>
          <w:spacing w:val="5"/>
          <w:kern w:val="1"/>
        </w:rPr>
        <w:t>) performances</w:t>
      </w:r>
      <w:r w:rsidR="00A50B20">
        <w:rPr>
          <w:spacing w:val="5"/>
          <w:kern w:val="1"/>
        </w:rPr>
        <w:t>, the network with two hidden layers has a slightly better test set accuracy of 82.96% against 82.81% of the original model. The behavior on convergence and prediction is also very similar, the reason for this similarity could be the comparable number of parameter and consequently</w:t>
      </w:r>
      <w:r>
        <w:rPr>
          <w:spacing w:val="5"/>
          <w:kern w:val="1"/>
        </w:rPr>
        <w:t xml:space="preserve"> similar model complexity.</w:t>
      </w:r>
    </w:p>
    <w:p w14:paraId="6A9F87DD" w14:textId="1D710EF7" w:rsidR="00F2263B" w:rsidRDefault="00F2263B">
      <w:pPr>
        <w:widowControl w:val="0"/>
        <w:autoSpaceDE w:val="0"/>
        <w:autoSpaceDN w:val="0"/>
        <w:adjustRightInd w:val="0"/>
        <w:spacing w:before="120" w:line="226" w:lineRule="auto"/>
        <w:jc w:val="both"/>
        <w:rPr>
          <w:spacing w:val="5"/>
          <w:kern w:val="1"/>
        </w:rPr>
      </w:pPr>
    </w:p>
    <w:p w14:paraId="35A58A4C" w14:textId="5AE5247A" w:rsidR="002D0824" w:rsidRDefault="002D0824">
      <w:pPr>
        <w:widowControl w:val="0"/>
        <w:autoSpaceDE w:val="0"/>
        <w:autoSpaceDN w:val="0"/>
        <w:adjustRightInd w:val="0"/>
        <w:rPr>
          <w:b/>
          <w:bCs/>
          <w:spacing w:val="24"/>
          <w:kern w:val="1"/>
          <w:sz w:val="24"/>
          <w:szCs w:val="24"/>
        </w:rPr>
      </w:pPr>
      <w:r>
        <w:rPr>
          <w:b/>
          <w:bCs/>
          <w:spacing w:val="24"/>
          <w:kern w:val="1"/>
          <w:sz w:val="24"/>
          <w:szCs w:val="24"/>
        </w:rPr>
        <w:t>4</w:t>
      </w:r>
      <w:r>
        <w:rPr>
          <w:b/>
          <w:bCs/>
          <w:spacing w:val="24"/>
          <w:kern w:val="1"/>
          <w:sz w:val="24"/>
          <w:szCs w:val="24"/>
        </w:rPr>
        <w:tab/>
      </w:r>
      <w:r w:rsidR="00213599">
        <w:rPr>
          <w:b/>
          <w:bCs/>
          <w:spacing w:val="24"/>
          <w:kern w:val="1"/>
          <w:sz w:val="24"/>
          <w:szCs w:val="24"/>
        </w:rPr>
        <w:t>Individual Contributions</w:t>
      </w:r>
    </w:p>
    <w:p w14:paraId="2AB75183" w14:textId="05FA1C2D" w:rsidR="002D0824" w:rsidRDefault="002D0824">
      <w:pPr>
        <w:widowControl w:val="0"/>
        <w:autoSpaceDE w:val="0"/>
        <w:autoSpaceDN w:val="0"/>
        <w:adjustRightInd w:val="0"/>
        <w:spacing w:before="120" w:line="226" w:lineRule="auto"/>
        <w:jc w:val="both"/>
        <w:rPr>
          <w:spacing w:val="5"/>
          <w:kern w:val="1"/>
        </w:rPr>
      </w:pPr>
      <w:r>
        <w:rPr>
          <w:spacing w:val="5"/>
          <w:kern w:val="1"/>
        </w:rPr>
        <w:t>Th</w:t>
      </w:r>
      <w:r w:rsidR="00AA1F6E">
        <w:rPr>
          <w:spacing w:val="5"/>
          <w:kern w:val="1"/>
        </w:rPr>
        <w:t xml:space="preserve">is part included the individual contributions of the two team members </w:t>
      </w:r>
      <w:proofErr w:type="spellStart"/>
      <w:r w:rsidR="00AA1F6E">
        <w:rPr>
          <w:spacing w:val="5"/>
          <w:kern w:val="1"/>
        </w:rPr>
        <w:t>Huimin</w:t>
      </w:r>
      <w:proofErr w:type="spellEnd"/>
      <w:r w:rsidR="00AA1F6E">
        <w:rPr>
          <w:spacing w:val="5"/>
          <w:kern w:val="1"/>
        </w:rPr>
        <w:t xml:space="preserve"> Zeng and </w:t>
      </w:r>
      <w:proofErr w:type="spellStart"/>
      <w:r w:rsidR="00AA1F6E">
        <w:rPr>
          <w:spacing w:val="5"/>
          <w:kern w:val="1"/>
        </w:rPr>
        <w:t>Zhenrui</w:t>
      </w:r>
      <w:proofErr w:type="spellEnd"/>
      <w:r w:rsidR="00AA1F6E">
        <w:rPr>
          <w:spacing w:val="5"/>
          <w:kern w:val="1"/>
        </w:rPr>
        <w:t xml:space="preserve"> Yue </w:t>
      </w:r>
      <w:r w:rsidR="007A7BF2">
        <w:rPr>
          <w:spacing w:val="5"/>
          <w:kern w:val="1"/>
        </w:rPr>
        <w:t>in</w:t>
      </w:r>
      <w:r w:rsidR="00AA1F6E">
        <w:rPr>
          <w:spacing w:val="5"/>
          <w:kern w:val="1"/>
        </w:rPr>
        <w:t xml:space="preserve"> the</w:t>
      </w:r>
      <w:r w:rsidR="007A7BF2">
        <w:rPr>
          <w:spacing w:val="5"/>
          <w:kern w:val="1"/>
        </w:rPr>
        <w:t xml:space="preserve"> programming</w:t>
      </w:r>
      <w:r w:rsidR="00AA1F6E">
        <w:rPr>
          <w:spacing w:val="5"/>
          <w:kern w:val="1"/>
        </w:rPr>
        <w:t xml:space="preserve"> assignment.</w:t>
      </w:r>
    </w:p>
    <w:p w14:paraId="55BEE881" w14:textId="77777777" w:rsidR="002D0824" w:rsidRDefault="002D0824">
      <w:pPr>
        <w:widowControl w:val="0"/>
        <w:autoSpaceDE w:val="0"/>
        <w:autoSpaceDN w:val="0"/>
        <w:adjustRightInd w:val="0"/>
        <w:spacing w:before="120" w:line="226" w:lineRule="auto"/>
        <w:jc w:val="both"/>
        <w:rPr>
          <w:spacing w:val="5"/>
          <w:kern w:val="1"/>
        </w:rPr>
      </w:pPr>
    </w:p>
    <w:p w14:paraId="17EA7582" w14:textId="47352245" w:rsidR="002D0824" w:rsidRDefault="002D0824">
      <w:pPr>
        <w:widowControl w:val="0"/>
        <w:autoSpaceDE w:val="0"/>
        <w:autoSpaceDN w:val="0"/>
        <w:adjustRightInd w:val="0"/>
        <w:rPr>
          <w:b/>
          <w:bCs/>
          <w:spacing w:val="24"/>
          <w:kern w:val="1"/>
        </w:rPr>
      </w:pPr>
      <w:r>
        <w:rPr>
          <w:b/>
          <w:bCs/>
          <w:spacing w:val="24"/>
          <w:kern w:val="1"/>
        </w:rPr>
        <w:t>4.1</w:t>
      </w:r>
      <w:r>
        <w:rPr>
          <w:b/>
          <w:bCs/>
          <w:spacing w:val="24"/>
          <w:kern w:val="1"/>
        </w:rPr>
        <w:tab/>
      </w:r>
      <w:proofErr w:type="spellStart"/>
      <w:r w:rsidR="00AA1F6E">
        <w:rPr>
          <w:b/>
          <w:bCs/>
          <w:spacing w:val="24"/>
          <w:kern w:val="1"/>
        </w:rPr>
        <w:t>Huimin</w:t>
      </w:r>
      <w:proofErr w:type="spellEnd"/>
      <w:r w:rsidR="00AA1F6E">
        <w:rPr>
          <w:b/>
          <w:bCs/>
          <w:spacing w:val="24"/>
          <w:kern w:val="1"/>
        </w:rPr>
        <w:t xml:space="preserve"> Zeng</w:t>
      </w:r>
    </w:p>
    <w:p w14:paraId="66A282DD" w14:textId="3EEB5CEB" w:rsidR="00AA0173" w:rsidRDefault="00AA1F6E" w:rsidP="00213599">
      <w:pPr>
        <w:widowControl w:val="0"/>
        <w:autoSpaceDE w:val="0"/>
        <w:autoSpaceDN w:val="0"/>
        <w:adjustRightInd w:val="0"/>
        <w:spacing w:before="120" w:line="226" w:lineRule="auto"/>
        <w:jc w:val="both"/>
        <w:rPr>
          <w:spacing w:val="5"/>
          <w:kern w:val="1"/>
        </w:rPr>
      </w:pPr>
      <w:r w:rsidRPr="00AA1F6E">
        <w:rPr>
          <w:spacing w:val="5"/>
          <w:kern w:val="1"/>
        </w:rPr>
        <w:t xml:space="preserve">I implemented </w:t>
      </w:r>
      <w:r w:rsidR="00AA0173">
        <w:rPr>
          <w:spacing w:val="5"/>
          <w:kern w:val="1"/>
        </w:rPr>
        <w:t>the</w:t>
      </w:r>
      <w:r w:rsidR="009C0B3B">
        <w:rPr>
          <w:spacing w:val="5"/>
          <w:kern w:val="1"/>
        </w:rPr>
        <w:t xml:space="preserve"> entire </w:t>
      </w:r>
      <w:r w:rsidR="00AA0173">
        <w:rPr>
          <w:spacing w:val="5"/>
          <w:kern w:val="1"/>
        </w:rPr>
        <w:t xml:space="preserve">neural network framework with the layer and activation components as well as the forward and backward steps, I also implemented the training function with momentum and mini-batch stochastic gradient descent. Then I tested the neural network and </w:t>
      </w:r>
      <w:r w:rsidR="009C0B3B">
        <w:rPr>
          <w:spacing w:val="5"/>
          <w:kern w:val="1"/>
        </w:rPr>
        <w:t>eliminated</w:t>
      </w:r>
      <w:r w:rsidR="00AA0173">
        <w:rPr>
          <w:spacing w:val="5"/>
          <w:kern w:val="1"/>
        </w:rPr>
        <w:t xml:space="preserve"> </w:t>
      </w:r>
      <w:r w:rsidR="009C0B3B">
        <w:rPr>
          <w:spacing w:val="5"/>
          <w:kern w:val="1"/>
        </w:rPr>
        <w:t>some</w:t>
      </w:r>
      <w:r w:rsidR="00AA0173">
        <w:rPr>
          <w:spacing w:val="5"/>
          <w:kern w:val="1"/>
        </w:rPr>
        <w:t xml:space="preserve"> problems</w:t>
      </w:r>
      <w:r w:rsidR="009C0B3B">
        <w:rPr>
          <w:spacing w:val="5"/>
          <w:kern w:val="1"/>
        </w:rPr>
        <w:t xml:space="preserve"> and bugs</w:t>
      </w:r>
      <w:r w:rsidR="00AA0173">
        <w:rPr>
          <w:spacing w:val="5"/>
          <w:kern w:val="1"/>
        </w:rPr>
        <w:t xml:space="preserve"> of this programming assignment, I also wrote some part of this report.</w:t>
      </w:r>
    </w:p>
    <w:p w14:paraId="2FA6CCE9" w14:textId="77777777" w:rsidR="00AA1F6E" w:rsidRDefault="00AA1F6E" w:rsidP="00213599">
      <w:pPr>
        <w:widowControl w:val="0"/>
        <w:autoSpaceDE w:val="0"/>
        <w:autoSpaceDN w:val="0"/>
        <w:adjustRightInd w:val="0"/>
        <w:spacing w:before="120" w:line="226" w:lineRule="auto"/>
        <w:jc w:val="both"/>
        <w:rPr>
          <w:spacing w:val="5"/>
          <w:kern w:val="1"/>
        </w:rPr>
      </w:pPr>
    </w:p>
    <w:p w14:paraId="72B05256" w14:textId="6FD57DC3" w:rsidR="00AA1F6E" w:rsidRDefault="00AA1F6E" w:rsidP="00AA1F6E">
      <w:pPr>
        <w:widowControl w:val="0"/>
        <w:autoSpaceDE w:val="0"/>
        <w:autoSpaceDN w:val="0"/>
        <w:adjustRightInd w:val="0"/>
        <w:rPr>
          <w:b/>
          <w:bCs/>
          <w:spacing w:val="24"/>
          <w:kern w:val="1"/>
        </w:rPr>
      </w:pPr>
      <w:r>
        <w:rPr>
          <w:b/>
          <w:bCs/>
          <w:spacing w:val="24"/>
          <w:kern w:val="1"/>
        </w:rPr>
        <w:t>4.2</w:t>
      </w:r>
      <w:r>
        <w:rPr>
          <w:b/>
          <w:bCs/>
          <w:spacing w:val="24"/>
          <w:kern w:val="1"/>
        </w:rPr>
        <w:tab/>
      </w:r>
      <w:proofErr w:type="spellStart"/>
      <w:r>
        <w:rPr>
          <w:b/>
          <w:bCs/>
          <w:spacing w:val="24"/>
          <w:kern w:val="1"/>
        </w:rPr>
        <w:t>Zhenrui</w:t>
      </w:r>
      <w:proofErr w:type="spellEnd"/>
      <w:r>
        <w:rPr>
          <w:b/>
          <w:bCs/>
          <w:spacing w:val="24"/>
          <w:kern w:val="1"/>
        </w:rPr>
        <w:t xml:space="preserve"> Yue</w:t>
      </w:r>
    </w:p>
    <w:p w14:paraId="3BA76D54" w14:textId="28DBC4CE" w:rsidR="002D0824" w:rsidRDefault="00AA1F6E">
      <w:pPr>
        <w:widowControl w:val="0"/>
        <w:autoSpaceDE w:val="0"/>
        <w:autoSpaceDN w:val="0"/>
        <w:adjustRightInd w:val="0"/>
        <w:spacing w:before="120" w:line="226" w:lineRule="auto"/>
        <w:jc w:val="both"/>
        <w:rPr>
          <w:spacing w:val="5"/>
          <w:kern w:val="1"/>
        </w:rPr>
      </w:pPr>
      <w:r w:rsidRPr="00AA1F6E">
        <w:rPr>
          <w:spacing w:val="5"/>
          <w:kern w:val="1"/>
        </w:rPr>
        <w:t xml:space="preserve">I </w:t>
      </w:r>
      <w:r w:rsidR="00F42C0E">
        <w:rPr>
          <w:spacing w:val="5"/>
          <w:kern w:val="1"/>
        </w:rPr>
        <w:t>individually implemented</w:t>
      </w:r>
      <w:r w:rsidRPr="00AA1F6E">
        <w:rPr>
          <w:spacing w:val="5"/>
          <w:kern w:val="1"/>
        </w:rPr>
        <w:t xml:space="preserve"> </w:t>
      </w:r>
      <w:r w:rsidR="009C0B3B">
        <w:rPr>
          <w:spacing w:val="5"/>
          <w:kern w:val="1"/>
        </w:rPr>
        <w:t>some parts of</w:t>
      </w:r>
      <w:r w:rsidR="00AA0173">
        <w:rPr>
          <w:spacing w:val="5"/>
          <w:kern w:val="1"/>
        </w:rPr>
        <w:t xml:space="preserve"> the neural network including the activation functions, softmax function and cross-entropy loss, moreover, I also wrote </w:t>
      </w:r>
      <w:r w:rsidR="009C0B3B">
        <w:rPr>
          <w:spacing w:val="5"/>
          <w:kern w:val="1"/>
        </w:rPr>
        <w:t>the</w:t>
      </w:r>
      <w:r w:rsidR="00AA0173">
        <w:rPr>
          <w:spacing w:val="5"/>
          <w:kern w:val="1"/>
        </w:rPr>
        <w:t xml:space="preserve"> forward and backward functions and was responsible for debugging and running tests to</w:t>
      </w:r>
      <w:r w:rsidR="009C0B3B">
        <w:rPr>
          <w:spacing w:val="5"/>
          <w:kern w:val="1"/>
        </w:rPr>
        <w:t xml:space="preserve"> debug and</w:t>
      </w:r>
      <w:r w:rsidR="00AA0173">
        <w:rPr>
          <w:spacing w:val="5"/>
          <w:kern w:val="1"/>
        </w:rPr>
        <w:t xml:space="preserve"> optimize the </w:t>
      </w:r>
      <w:r w:rsidR="009C0B3B">
        <w:rPr>
          <w:spacing w:val="5"/>
          <w:kern w:val="1"/>
        </w:rPr>
        <w:t>neural network and its</w:t>
      </w:r>
      <w:r w:rsidR="00AA0173">
        <w:rPr>
          <w:spacing w:val="5"/>
          <w:kern w:val="1"/>
        </w:rPr>
        <w:t xml:space="preserve"> performance</w:t>
      </w:r>
      <w:r w:rsidR="009C0B3B">
        <w:rPr>
          <w:spacing w:val="5"/>
          <w:kern w:val="1"/>
        </w:rPr>
        <w:t>s</w:t>
      </w:r>
      <w:r w:rsidR="00AA0173">
        <w:rPr>
          <w:spacing w:val="5"/>
          <w:kern w:val="1"/>
        </w:rPr>
        <w:t>. I implemented some tests to generate tables and charts and wrote the most parts of this report.</w:t>
      </w:r>
    </w:p>
    <w:sectPr w:rsidR="002D0824" w:rsidSect="00B333F9">
      <w:pgSz w:w="12240" w:h="15840"/>
      <w:pgMar w:top="1440" w:right="2160" w:bottom="1440" w:left="2160"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535E67" w14:textId="77777777" w:rsidR="003F541B" w:rsidRDefault="003F541B" w:rsidP="00D1346A">
      <w:r>
        <w:separator/>
      </w:r>
    </w:p>
  </w:endnote>
  <w:endnote w:type="continuationSeparator" w:id="0">
    <w:p w14:paraId="559627A1" w14:textId="77777777" w:rsidR="003F541B" w:rsidRDefault="003F541B" w:rsidP="00D134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0"/>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5EDFAD" w14:textId="77777777" w:rsidR="003F541B" w:rsidRDefault="003F541B" w:rsidP="00D1346A">
      <w:r>
        <w:separator/>
      </w:r>
    </w:p>
  </w:footnote>
  <w:footnote w:type="continuationSeparator" w:id="0">
    <w:p w14:paraId="778A1689" w14:textId="77777777" w:rsidR="003F541B" w:rsidRDefault="003F541B" w:rsidP="00D134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000000CA">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9AF3AC8"/>
    <w:multiLevelType w:val="hybridMultilevel"/>
    <w:tmpl w:val="9C505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F417D"/>
    <w:multiLevelType w:val="hybridMultilevel"/>
    <w:tmpl w:val="222411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290592"/>
    <w:multiLevelType w:val="hybridMultilevel"/>
    <w:tmpl w:val="B2B086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35505F0"/>
    <w:multiLevelType w:val="hybridMultilevel"/>
    <w:tmpl w:val="6B8EA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32D8DB40">
      <w:numFmt w:val="bullet"/>
      <w:lvlText w:val=""/>
      <w:lvlJc w:val="left"/>
      <w:pPr>
        <w:ind w:left="2160" w:hanging="360"/>
      </w:pPr>
      <w:rPr>
        <w:rFonts w:ascii="Symbol" w:eastAsia="Times New Roman"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1B7496"/>
    <w:multiLevelType w:val="multilevel"/>
    <w:tmpl w:val="ED5217A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03E0282"/>
    <w:multiLevelType w:val="hybridMultilevel"/>
    <w:tmpl w:val="AEC8B0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61891B7F"/>
    <w:multiLevelType w:val="hybridMultilevel"/>
    <w:tmpl w:val="D474EF28"/>
    <w:lvl w:ilvl="0" w:tplc="27600BDA">
      <w:numFmt w:val="bullet"/>
      <w:lvlText w:val=""/>
      <w:lvlJc w:val="left"/>
      <w:pPr>
        <w:ind w:left="720" w:hanging="360"/>
      </w:pPr>
      <w:rPr>
        <w:rFonts w:ascii="Symbol" w:eastAsia="Times New Roman" w:hAnsi="Symbol" w:hint="default"/>
      </w:rPr>
    </w:lvl>
    <w:lvl w:ilvl="1" w:tplc="50B49452">
      <w:numFmt w:val="bullet"/>
      <w:lvlText w:val=""/>
      <w:lvlJc w:val="left"/>
      <w:pPr>
        <w:ind w:left="1440" w:hanging="360"/>
      </w:pPr>
      <w:rPr>
        <w:rFonts w:ascii="Symbol" w:eastAsia="Times New Roman"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001E3A"/>
    <w:multiLevelType w:val="hybridMultilevel"/>
    <w:tmpl w:val="B8BC9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2854F8"/>
    <w:multiLevelType w:val="hybridMultilevel"/>
    <w:tmpl w:val="DAA467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BF2354"/>
    <w:multiLevelType w:val="hybridMultilevel"/>
    <w:tmpl w:val="26584C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9"/>
  </w:num>
  <w:num w:numId="6">
    <w:abstractNumId w:val="11"/>
  </w:num>
  <w:num w:numId="7">
    <w:abstractNumId w:val="6"/>
  </w:num>
  <w:num w:numId="8">
    <w:abstractNumId w:val="4"/>
  </w:num>
  <w:num w:numId="9">
    <w:abstractNumId w:val="10"/>
  </w:num>
  <w:num w:numId="10">
    <w:abstractNumId w:val="12"/>
  </w:num>
  <w:num w:numId="11">
    <w:abstractNumId w:val="5"/>
  </w:num>
  <w:num w:numId="12">
    <w:abstractNumId w:val="8"/>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8"/>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2011E"/>
    <w:rsid w:val="00015200"/>
    <w:rsid w:val="000446EB"/>
    <w:rsid w:val="00057925"/>
    <w:rsid w:val="00082938"/>
    <w:rsid w:val="000A3CDC"/>
    <w:rsid w:val="0012011E"/>
    <w:rsid w:val="00167C94"/>
    <w:rsid w:val="00192EBB"/>
    <w:rsid w:val="001B1555"/>
    <w:rsid w:val="001D23AF"/>
    <w:rsid w:val="00213599"/>
    <w:rsid w:val="00233396"/>
    <w:rsid w:val="002C5203"/>
    <w:rsid w:val="002D0824"/>
    <w:rsid w:val="003147F1"/>
    <w:rsid w:val="0031581C"/>
    <w:rsid w:val="00384CA6"/>
    <w:rsid w:val="003B7AE1"/>
    <w:rsid w:val="003F541B"/>
    <w:rsid w:val="00410662"/>
    <w:rsid w:val="00436A68"/>
    <w:rsid w:val="00485CD3"/>
    <w:rsid w:val="00493518"/>
    <w:rsid w:val="00497360"/>
    <w:rsid w:val="004A28FB"/>
    <w:rsid w:val="004B6CE8"/>
    <w:rsid w:val="004C1708"/>
    <w:rsid w:val="00526F93"/>
    <w:rsid w:val="00542B39"/>
    <w:rsid w:val="00567B21"/>
    <w:rsid w:val="005E00A1"/>
    <w:rsid w:val="006054D8"/>
    <w:rsid w:val="00616307"/>
    <w:rsid w:val="00621BDB"/>
    <w:rsid w:val="006461A5"/>
    <w:rsid w:val="006708FE"/>
    <w:rsid w:val="006A3C14"/>
    <w:rsid w:val="00712E79"/>
    <w:rsid w:val="00737783"/>
    <w:rsid w:val="00751002"/>
    <w:rsid w:val="007770F4"/>
    <w:rsid w:val="00793F17"/>
    <w:rsid w:val="007A7BF2"/>
    <w:rsid w:val="007C4DC0"/>
    <w:rsid w:val="008055A9"/>
    <w:rsid w:val="008304B0"/>
    <w:rsid w:val="008818E3"/>
    <w:rsid w:val="008C195B"/>
    <w:rsid w:val="008C7A49"/>
    <w:rsid w:val="008E07FA"/>
    <w:rsid w:val="009103BF"/>
    <w:rsid w:val="00911250"/>
    <w:rsid w:val="0092465A"/>
    <w:rsid w:val="00937292"/>
    <w:rsid w:val="0096484C"/>
    <w:rsid w:val="009746D9"/>
    <w:rsid w:val="009854BA"/>
    <w:rsid w:val="009A6637"/>
    <w:rsid w:val="009C0B3B"/>
    <w:rsid w:val="009E2848"/>
    <w:rsid w:val="00A044CA"/>
    <w:rsid w:val="00A50B20"/>
    <w:rsid w:val="00A667B5"/>
    <w:rsid w:val="00A76182"/>
    <w:rsid w:val="00AA0173"/>
    <w:rsid w:val="00AA192C"/>
    <w:rsid w:val="00AA1F6E"/>
    <w:rsid w:val="00AA79CB"/>
    <w:rsid w:val="00AB3F16"/>
    <w:rsid w:val="00AE5A81"/>
    <w:rsid w:val="00B14E56"/>
    <w:rsid w:val="00B16ADD"/>
    <w:rsid w:val="00B333F9"/>
    <w:rsid w:val="00B56600"/>
    <w:rsid w:val="00B65CDF"/>
    <w:rsid w:val="00B8299C"/>
    <w:rsid w:val="00BA5A31"/>
    <w:rsid w:val="00BC1C8D"/>
    <w:rsid w:val="00BD508B"/>
    <w:rsid w:val="00BE1380"/>
    <w:rsid w:val="00BF3A0A"/>
    <w:rsid w:val="00C026F1"/>
    <w:rsid w:val="00C05973"/>
    <w:rsid w:val="00C33366"/>
    <w:rsid w:val="00C71ADE"/>
    <w:rsid w:val="00CA7CEB"/>
    <w:rsid w:val="00CB60F5"/>
    <w:rsid w:val="00CC6624"/>
    <w:rsid w:val="00CD4CC7"/>
    <w:rsid w:val="00CE439F"/>
    <w:rsid w:val="00CE6F54"/>
    <w:rsid w:val="00D1346A"/>
    <w:rsid w:val="00D23608"/>
    <w:rsid w:val="00D46840"/>
    <w:rsid w:val="00D47A15"/>
    <w:rsid w:val="00D57A35"/>
    <w:rsid w:val="00DB0664"/>
    <w:rsid w:val="00DB64F2"/>
    <w:rsid w:val="00DC232A"/>
    <w:rsid w:val="00DD7114"/>
    <w:rsid w:val="00DF6C08"/>
    <w:rsid w:val="00E31A19"/>
    <w:rsid w:val="00E324A7"/>
    <w:rsid w:val="00E3321D"/>
    <w:rsid w:val="00E759C5"/>
    <w:rsid w:val="00E76322"/>
    <w:rsid w:val="00E962F9"/>
    <w:rsid w:val="00EC4221"/>
    <w:rsid w:val="00EC4929"/>
    <w:rsid w:val="00ED1F9D"/>
    <w:rsid w:val="00ED4DB4"/>
    <w:rsid w:val="00F0523E"/>
    <w:rsid w:val="00F160FC"/>
    <w:rsid w:val="00F2263B"/>
    <w:rsid w:val="00F31BE2"/>
    <w:rsid w:val="00F42C0E"/>
    <w:rsid w:val="00F46E00"/>
    <w:rsid w:val="00F47EA6"/>
    <w:rsid w:val="00F927A2"/>
    <w:rsid w:val="00FC11C6"/>
    <w:rsid w:val="00FE2865"/>
    <w:rsid w:val="00FF13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BF1BBBD"/>
  <w14:defaultImageDpi w14:val="0"/>
  <w15:docId w15:val="{C849A956-80BF-BB42-816E-4022A527E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12011E"/>
    <w:rPr>
      <w:rFonts w:cs="Times New Roman"/>
    </w:rPr>
  </w:style>
  <w:style w:type="character" w:styleId="a4">
    <w:name w:val="Hyperlink"/>
    <w:basedOn w:val="a0"/>
    <w:uiPriority w:val="99"/>
    <w:unhideWhenUsed/>
    <w:rsid w:val="00DB0664"/>
    <w:rPr>
      <w:color w:val="0000FF" w:themeColor="hyperlink"/>
      <w:u w:val="single"/>
    </w:rPr>
  </w:style>
  <w:style w:type="table" w:styleId="a5">
    <w:name w:val="Table Grid"/>
    <w:basedOn w:val="a1"/>
    <w:uiPriority w:val="59"/>
    <w:rsid w:val="00CB60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Unresolved Mention"/>
    <w:basedOn w:val="a0"/>
    <w:uiPriority w:val="99"/>
    <w:semiHidden/>
    <w:unhideWhenUsed/>
    <w:rsid w:val="00E31A19"/>
    <w:rPr>
      <w:color w:val="605E5C"/>
      <w:shd w:val="clear" w:color="auto" w:fill="E1DFDD"/>
    </w:rPr>
  </w:style>
  <w:style w:type="paragraph" w:styleId="a7">
    <w:name w:val="header"/>
    <w:basedOn w:val="a"/>
    <w:link w:val="a8"/>
    <w:uiPriority w:val="99"/>
    <w:unhideWhenUsed/>
    <w:rsid w:val="00D1346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D1346A"/>
    <w:rPr>
      <w:sz w:val="18"/>
      <w:szCs w:val="18"/>
    </w:rPr>
  </w:style>
  <w:style w:type="paragraph" w:styleId="a9">
    <w:name w:val="footer"/>
    <w:basedOn w:val="a"/>
    <w:link w:val="aa"/>
    <w:uiPriority w:val="99"/>
    <w:unhideWhenUsed/>
    <w:rsid w:val="00D1346A"/>
    <w:pPr>
      <w:tabs>
        <w:tab w:val="center" w:pos="4153"/>
        <w:tab w:val="right" w:pos="8306"/>
      </w:tabs>
      <w:snapToGrid w:val="0"/>
    </w:pPr>
    <w:rPr>
      <w:sz w:val="18"/>
      <w:szCs w:val="18"/>
    </w:rPr>
  </w:style>
  <w:style w:type="character" w:customStyle="1" w:styleId="aa">
    <w:name w:val="页脚 字符"/>
    <w:basedOn w:val="a0"/>
    <w:link w:val="a9"/>
    <w:uiPriority w:val="99"/>
    <w:rsid w:val="00D1346A"/>
    <w:rPr>
      <w:sz w:val="18"/>
      <w:szCs w:val="18"/>
    </w:rPr>
  </w:style>
  <w:style w:type="character" w:styleId="ab">
    <w:name w:val="Placeholder Text"/>
    <w:basedOn w:val="a0"/>
    <w:uiPriority w:val="99"/>
    <w:semiHidden/>
    <w:rsid w:val="00DC232A"/>
    <w:rPr>
      <w:color w:val="808080"/>
    </w:rPr>
  </w:style>
  <w:style w:type="paragraph" w:styleId="ac">
    <w:name w:val="Balloon Text"/>
    <w:basedOn w:val="a"/>
    <w:link w:val="ad"/>
    <w:uiPriority w:val="99"/>
    <w:semiHidden/>
    <w:unhideWhenUsed/>
    <w:rsid w:val="00E962F9"/>
    <w:rPr>
      <w:rFonts w:ascii="宋体"/>
      <w:sz w:val="18"/>
      <w:szCs w:val="18"/>
    </w:rPr>
  </w:style>
  <w:style w:type="character" w:customStyle="1" w:styleId="ad">
    <w:name w:val="批注框文本 字符"/>
    <w:basedOn w:val="a0"/>
    <w:link w:val="ac"/>
    <w:uiPriority w:val="99"/>
    <w:semiHidden/>
    <w:rsid w:val="00E962F9"/>
    <w:rPr>
      <w:rFonts w:ascii="宋体"/>
      <w:sz w:val="18"/>
      <w:szCs w:val="18"/>
    </w:rPr>
  </w:style>
  <w:style w:type="paragraph" w:styleId="ae">
    <w:name w:val="List Paragraph"/>
    <w:basedOn w:val="a"/>
    <w:uiPriority w:val="34"/>
    <w:qFormat/>
    <w:rsid w:val="001D23A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2359441">
      <w:bodyDiv w:val="1"/>
      <w:marLeft w:val="0"/>
      <w:marRight w:val="0"/>
      <w:marTop w:val="0"/>
      <w:marBottom w:val="0"/>
      <w:divBdr>
        <w:top w:val="none" w:sz="0" w:space="0" w:color="auto"/>
        <w:left w:val="none" w:sz="0" w:space="0" w:color="auto"/>
        <w:bottom w:val="none" w:sz="0" w:space="0" w:color="auto"/>
        <w:right w:val="none" w:sz="0" w:space="0" w:color="auto"/>
      </w:divBdr>
    </w:div>
    <w:div w:id="420761730">
      <w:bodyDiv w:val="1"/>
      <w:marLeft w:val="0"/>
      <w:marRight w:val="0"/>
      <w:marTop w:val="0"/>
      <w:marBottom w:val="0"/>
      <w:divBdr>
        <w:top w:val="none" w:sz="0" w:space="0" w:color="auto"/>
        <w:left w:val="none" w:sz="0" w:space="0" w:color="auto"/>
        <w:bottom w:val="none" w:sz="0" w:space="0" w:color="auto"/>
        <w:right w:val="none" w:sz="0" w:space="0" w:color="auto"/>
      </w:divBdr>
    </w:div>
    <w:div w:id="727385864">
      <w:bodyDiv w:val="1"/>
      <w:marLeft w:val="0"/>
      <w:marRight w:val="0"/>
      <w:marTop w:val="0"/>
      <w:marBottom w:val="0"/>
      <w:divBdr>
        <w:top w:val="none" w:sz="0" w:space="0" w:color="auto"/>
        <w:left w:val="none" w:sz="0" w:space="0" w:color="auto"/>
        <w:bottom w:val="none" w:sz="0" w:space="0" w:color="auto"/>
        <w:right w:val="none" w:sz="0" w:space="0" w:color="auto"/>
      </w:divBdr>
      <w:divsChild>
        <w:div w:id="905190253">
          <w:marLeft w:val="0"/>
          <w:marRight w:val="0"/>
          <w:marTop w:val="0"/>
          <w:marBottom w:val="0"/>
          <w:divBdr>
            <w:top w:val="none" w:sz="0" w:space="0" w:color="auto"/>
            <w:left w:val="none" w:sz="0" w:space="0" w:color="auto"/>
            <w:bottom w:val="none" w:sz="0" w:space="0" w:color="auto"/>
            <w:right w:val="none" w:sz="0" w:space="0" w:color="auto"/>
          </w:divBdr>
          <w:divsChild>
            <w:div w:id="1209875222">
              <w:marLeft w:val="0"/>
              <w:marRight w:val="0"/>
              <w:marTop w:val="0"/>
              <w:marBottom w:val="0"/>
              <w:divBdr>
                <w:top w:val="none" w:sz="0" w:space="0" w:color="auto"/>
                <w:left w:val="none" w:sz="0" w:space="0" w:color="auto"/>
                <w:bottom w:val="none" w:sz="0" w:space="0" w:color="auto"/>
                <w:right w:val="none" w:sz="0" w:space="0" w:color="auto"/>
              </w:divBdr>
            </w:div>
            <w:div w:id="1615559291">
              <w:marLeft w:val="0"/>
              <w:marRight w:val="0"/>
              <w:marTop w:val="0"/>
              <w:marBottom w:val="0"/>
              <w:divBdr>
                <w:top w:val="none" w:sz="0" w:space="0" w:color="auto"/>
                <w:left w:val="none" w:sz="0" w:space="0" w:color="auto"/>
                <w:bottom w:val="none" w:sz="0" w:space="0" w:color="auto"/>
                <w:right w:val="none" w:sz="0" w:space="0" w:color="auto"/>
              </w:divBdr>
            </w:div>
            <w:div w:id="1698892780">
              <w:marLeft w:val="0"/>
              <w:marRight w:val="0"/>
              <w:marTop w:val="0"/>
              <w:marBottom w:val="0"/>
              <w:divBdr>
                <w:top w:val="none" w:sz="0" w:space="0" w:color="auto"/>
                <w:left w:val="none" w:sz="0" w:space="0" w:color="auto"/>
                <w:bottom w:val="none" w:sz="0" w:space="0" w:color="auto"/>
                <w:right w:val="none" w:sz="0" w:space="0" w:color="auto"/>
              </w:divBdr>
            </w:div>
            <w:div w:id="193038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ECE187-04B5-614A-B057-2E8377793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TotalTime>
  <Pages>7</Pages>
  <Words>2654</Words>
  <Characters>15130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Formatting Instructions for NIPS -17-</vt:lpstr>
    </vt:vector>
  </TitlesOfParts>
  <Company>Microsoft Corporation</Company>
  <LinksUpToDate>false</LinksUpToDate>
  <CharactersWithSpaces>17749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Formatting Instructions for NIPS -17-</dc:title>
  <dc:creator>NIPS publication chair</dc:creator>
  <cp:lastModifiedBy>ga58gep</cp:lastModifiedBy>
  <cp:revision>15</cp:revision>
  <cp:lastPrinted>2020-01-21T07:21:00Z</cp:lastPrinted>
  <dcterms:created xsi:type="dcterms:W3CDTF">2020-01-21T07:21:00Z</dcterms:created>
  <dcterms:modified xsi:type="dcterms:W3CDTF">2020-02-02T05:40:00Z</dcterms:modified>
</cp:coreProperties>
</file>